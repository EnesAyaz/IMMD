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E0415" w:rsidRPr="0029135F" w:rsidRDefault="009A4C95" w:rsidP="00521EED">
      <w:pPr>
        <w:jc w:val="center"/>
        <w:rPr>
          <w:sz w:val="48"/>
        </w:rPr>
      </w:pPr>
      <w:r>
        <w:rPr>
          <w:sz w:val="48"/>
        </w:rPr>
        <w:t>Comparison</w:t>
      </w:r>
      <w:r w:rsidR="00406398" w:rsidRPr="0029135F">
        <w:rPr>
          <w:sz w:val="48"/>
        </w:rPr>
        <w:t xml:space="preserve"> of Inverter Topologies Suited for Integrated Modular Motor Drive Applications</w:t>
      </w:r>
    </w:p>
    <w:p w:rsidR="009E0415" w:rsidRPr="0029135F" w:rsidRDefault="009E0415">
      <w:pPr>
        <w:jc w:val="center"/>
      </w:pPr>
    </w:p>
    <w:p w:rsidR="00717BB8" w:rsidRPr="0029135F" w:rsidRDefault="00717BB8" w:rsidP="00717BB8">
      <w:pPr>
        <w:jc w:val="center"/>
        <w:rPr>
          <w:sz w:val="21"/>
          <w:szCs w:val="22"/>
          <w:lang w:eastAsia="ja-JP"/>
        </w:rPr>
      </w:pPr>
      <w:bookmarkStart w:id="0" w:name="authorName"/>
      <w:bookmarkEnd w:id="0"/>
      <w:r w:rsidRPr="0029135F">
        <w:rPr>
          <w:sz w:val="21"/>
          <w:szCs w:val="22"/>
          <w:lang w:eastAsia="ja-JP"/>
        </w:rPr>
        <w:t xml:space="preserve">Topic number: </w:t>
      </w:r>
      <w:r w:rsidR="00521EED" w:rsidRPr="0029135F">
        <w:rPr>
          <w:sz w:val="21"/>
          <w:szCs w:val="22"/>
          <w:lang w:eastAsia="ja-JP"/>
        </w:rPr>
        <w:t>TT01</w:t>
      </w:r>
    </w:p>
    <w:p w:rsidR="009E0415" w:rsidRPr="0029135F" w:rsidRDefault="009E0415">
      <w:pPr>
        <w:pStyle w:val="Affiliation"/>
      </w:pPr>
    </w:p>
    <w:p w:rsidR="00521EED" w:rsidRPr="0029135F" w:rsidRDefault="00521EED">
      <w:pPr>
        <w:pStyle w:val="Affiliation"/>
      </w:pPr>
    </w:p>
    <w:p w:rsidR="009E0415" w:rsidRPr="0029135F" w:rsidRDefault="009E0415">
      <w:pPr>
        <w:sectPr w:rsidR="009E0415" w:rsidRPr="0029135F">
          <w:footnotePr>
            <w:pos w:val="beneathText"/>
          </w:footnotePr>
          <w:pgSz w:w="11899" w:h="16837"/>
          <w:pgMar w:top="1080" w:right="850" w:bottom="2261" w:left="850" w:header="720" w:footer="720" w:gutter="0"/>
          <w:cols w:space="720"/>
          <w:docGrid w:linePitch="360"/>
        </w:sectPr>
      </w:pPr>
    </w:p>
    <w:p w:rsidR="009E0415" w:rsidRPr="0029135F" w:rsidRDefault="009E0415">
      <w:pPr>
        <w:pStyle w:val="abstract"/>
        <w:ind w:firstLine="0"/>
      </w:pPr>
      <w:bookmarkStart w:id="1" w:name="abstract"/>
      <w:bookmarkEnd w:id="1"/>
      <w:r w:rsidRPr="0029135F">
        <w:rPr>
          <w:i/>
        </w:rPr>
        <w:lastRenderedPageBreak/>
        <w:t>Abstract-</w:t>
      </w:r>
      <w:r w:rsidR="00C17DEC" w:rsidRPr="0029135F">
        <w:t xml:space="preserve">In this paper, </w:t>
      </w:r>
      <w:r w:rsidR="009A4C95">
        <w:t>various</w:t>
      </w:r>
      <w:r w:rsidR="00C17DEC" w:rsidRPr="0029135F">
        <w:t xml:space="preserve"> inverter topologies</w:t>
      </w:r>
      <w:r w:rsidR="00DA7770">
        <w:t xml:space="preserve"> are compared</w:t>
      </w:r>
      <w:r w:rsidR="00C17DEC" w:rsidRPr="0029135F">
        <w:t xml:space="preserve"> for integrated modular motor drive (IMMD) applications. Two-level voltage source inverter (2L-VSI), three-level voltage source inverter (3L-VSI) and series/parallel combinations of these topologies </w:t>
      </w:r>
      <w:r w:rsidR="0029135F" w:rsidRPr="0029135F">
        <w:t>with system level</w:t>
      </w:r>
      <w:r w:rsidR="00C17DEC" w:rsidRPr="0029135F">
        <w:t xml:space="preserve"> modularity are investigated in terms of motor side</w:t>
      </w:r>
      <w:r w:rsidR="00D22622" w:rsidRPr="0029135F">
        <w:t xml:space="preserve"> and</w:t>
      </w:r>
      <w:r w:rsidR="00C17DEC" w:rsidRPr="0029135F">
        <w:t xml:space="preserve"> DC link</w:t>
      </w:r>
      <w:r w:rsidR="00B82B08" w:rsidRPr="0029135F">
        <w:t xml:space="preserve"> side</w:t>
      </w:r>
      <w:r w:rsidR="00D22622" w:rsidRPr="0029135F">
        <w:t xml:space="preserve"> voltage and current harmonic spectrum</w:t>
      </w:r>
      <w:r w:rsidR="00C17DEC" w:rsidRPr="0029135F">
        <w:t>, passive component sizes and motor drive efficiency. New generation wide band-gap GaN power semiconductor devices are utilized in modular topologies and they are compared with a conventional motor drive</w:t>
      </w:r>
      <w:r w:rsidR="00D22622" w:rsidRPr="0029135F">
        <w:t xml:space="preserve"> utilizing IGBT</w:t>
      </w:r>
      <w:r w:rsidR="00B82B08" w:rsidRPr="0029135F">
        <w:t>s</w:t>
      </w:r>
      <w:r w:rsidR="00D22622" w:rsidRPr="0029135F">
        <w:t xml:space="preserve"> under</w:t>
      </w:r>
      <w:r w:rsidR="00C17DEC" w:rsidRPr="0029135F">
        <w:t xml:space="preserve"> the same </w:t>
      </w:r>
      <w:r w:rsidR="00D22622" w:rsidRPr="0029135F">
        <w:t xml:space="preserve">system </w:t>
      </w:r>
      <w:r w:rsidR="00C17DEC" w:rsidRPr="0029135F">
        <w:t>ratings. The effect of phase-shifting between the PWM carrier signals of parallel connected modules</w:t>
      </w:r>
      <w:r w:rsidR="00D22622" w:rsidRPr="0029135F">
        <w:t xml:space="preserve"> and its contribution to size reduction</w:t>
      </w:r>
      <w:r w:rsidR="00C17DEC" w:rsidRPr="0029135F">
        <w:t xml:space="preserve"> is investigated. </w:t>
      </w:r>
      <w:r w:rsidR="00D22622" w:rsidRPr="0029135F">
        <w:t>IMMD structure has proven to have a super</w:t>
      </w:r>
      <w:r w:rsidR="00FA698F" w:rsidRPr="0029135F">
        <w:t xml:space="preserve">ior efficiency performance over conventional motor drives, thanks to the utilization of GaNs. </w:t>
      </w:r>
      <w:r w:rsidR="00C17DEC" w:rsidRPr="0029135F">
        <w:t>It has been shown that</w:t>
      </w:r>
      <w:r w:rsidR="00DA7770">
        <w:t xml:space="preserve"> over</w:t>
      </w:r>
      <w:r w:rsidR="00C17DEC" w:rsidRPr="0029135F">
        <w:t xml:space="preserve"> 98% motor drive efficiency can be achieved</w:t>
      </w:r>
      <w:r w:rsidR="00DA7770">
        <w:t xml:space="preserve"> for an IMMD with 8 kW output power</w:t>
      </w:r>
      <w:r w:rsidR="00C17DEC" w:rsidRPr="0029135F">
        <w:t xml:space="preserve"> </w:t>
      </w:r>
      <w:r w:rsidR="00DA7770">
        <w:t>by using a newly proposed topology where 2L-VSI converters are connected both in</w:t>
      </w:r>
      <w:r w:rsidR="00C17DEC" w:rsidRPr="0029135F">
        <w:t xml:space="preserve"> series and parallel </w:t>
      </w:r>
      <w:r w:rsidR="00DA7770">
        <w:t>on the DC link</w:t>
      </w:r>
      <w:r w:rsidR="00C17DEC" w:rsidRPr="0029135F">
        <w:t>.</w:t>
      </w:r>
      <w:r w:rsidRPr="0029135F">
        <w:t xml:space="preserve"> </w:t>
      </w:r>
    </w:p>
    <w:p w:rsidR="009E0415" w:rsidRPr="0029135F" w:rsidRDefault="009E0415" w:rsidP="00AB6D72">
      <w:pPr>
        <w:pStyle w:val="sectionhead1"/>
        <w:numPr>
          <w:ilvl w:val="0"/>
          <w:numId w:val="6"/>
        </w:numPr>
        <w:tabs>
          <w:tab w:val="clear" w:pos="360"/>
          <w:tab w:val="left" w:pos="720"/>
        </w:tabs>
      </w:pPr>
      <w:bookmarkStart w:id="2" w:name="sectionHeads1"/>
      <w:bookmarkEnd w:id="2"/>
      <w:r w:rsidRPr="0029135F">
        <w:t>Introduction</w:t>
      </w:r>
    </w:p>
    <w:p w:rsidR="009E0415" w:rsidRPr="0029135F" w:rsidRDefault="00DA7770" w:rsidP="00521EED">
      <w:pPr>
        <w:pStyle w:val="text"/>
      </w:pPr>
      <w:bookmarkStart w:id="3" w:name="text"/>
      <w:bookmarkEnd w:id="3"/>
      <w:r>
        <w:t>E</w:t>
      </w:r>
      <w:r w:rsidR="00377E8A" w:rsidRPr="0029135F">
        <w:t>lectric motor drives</w:t>
      </w:r>
      <w:r>
        <w:t xml:space="preserve"> use</w:t>
      </w:r>
      <w:r w:rsidR="00377E8A" w:rsidRPr="0029135F">
        <w:t xml:space="preserve"> over 45% </w:t>
      </w:r>
      <w:r>
        <w:t>of the overall</w:t>
      </w:r>
      <w:r w:rsidRPr="0029135F">
        <w:t xml:space="preserve"> electricity consumption</w:t>
      </w:r>
      <w:r>
        <w:t>,</w:t>
      </w:r>
      <w:r w:rsidRPr="0029135F">
        <w:t xml:space="preserve"> </w:t>
      </w:r>
      <w:r w:rsidR="00377E8A" w:rsidRPr="0029135F">
        <w:t xml:space="preserve">which makes energy conversion efficiency </w:t>
      </w:r>
      <w:r w:rsidR="0029135F" w:rsidRPr="0029135F">
        <w:t>quite important</w:t>
      </w:r>
      <w:r w:rsidR="00377E8A" w:rsidRPr="0029135F">
        <w:t>. Many of the electric motor</w:t>
      </w:r>
      <w:r w:rsidR="0029135F" w:rsidRPr="0029135F">
        <w:t>s</w:t>
      </w:r>
      <w:r w:rsidR="00377E8A" w:rsidRPr="0029135F">
        <w:t xml:space="preserve"> are </w:t>
      </w:r>
      <w:r w:rsidR="0029135F" w:rsidRPr="0029135F">
        <w:t>driven by</w:t>
      </w:r>
      <w:r w:rsidR="00377E8A" w:rsidRPr="0029135F">
        <w:t xml:space="preserve"> variable frequency adjustable speed drives (ASD</w:t>
      </w:r>
      <w:r w:rsidR="00A16FD6" w:rsidRPr="0029135F">
        <w:t>s</w:t>
      </w:r>
      <w:r w:rsidR="00377E8A" w:rsidRPr="0029135F">
        <w:t xml:space="preserve">) </w:t>
      </w:r>
      <w:r w:rsidR="0080605A">
        <w:t>nowadays</w:t>
      </w:r>
      <w:r w:rsidR="00377E8A" w:rsidRPr="0029135F">
        <w:t xml:space="preserve"> due to the need for precise speed or motion control</w:t>
      </w:r>
      <w:r w:rsidR="00A16FD6" w:rsidRPr="0029135F">
        <w:t xml:space="preserve">. Power density plays a critical role in designing motor drives </w:t>
      </w:r>
      <w:r w:rsidR="00377E8A" w:rsidRPr="0029135F">
        <w:t>in several applications such as</w:t>
      </w:r>
      <w:r w:rsidR="00A16FD6" w:rsidRPr="0029135F">
        <w:t xml:space="preserve"> electric traction and</w:t>
      </w:r>
      <w:r w:rsidR="00377E8A" w:rsidRPr="0029135F">
        <w:t xml:space="preserve"> aerospac</w:t>
      </w:r>
      <w:r w:rsidR="00A16FD6" w:rsidRPr="0029135F">
        <w:t>e.</w:t>
      </w:r>
    </w:p>
    <w:p w:rsidR="00377E8A" w:rsidRPr="0029135F" w:rsidRDefault="00377E8A" w:rsidP="00521EED">
      <w:pPr>
        <w:pStyle w:val="text"/>
      </w:pPr>
      <w:r w:rsidRPr="0029135F">
        <w:t xml:space="preserve">Conventional ASDs are composed of motor drive inverter power electronics, </w:t>
      </w:r>
      <w:r w:rsidR="00D602AA" w:rsidRPr="0029135F">
        <w:t xml:space="preserve">passive components, </w:t>
      </w:r>
      <w:r w:rsidRPr="0029135F">
        <w:t xml:space="preserve">cooling structures, control/communication interfaces and sensors for speed control. In integrated motor drives, the aforementioned drive components are integrated on the electric motor to reduce </w:t>
      </w:r>
      <w:r w:rsidR="00D602AA" w:rsidRPr="0029135F">
        <w:t xml:space="preserve">the </w:t>
      </w:r>
      <w:r w:rsidRPr="0029135F">
        <w:t>system size</w:t>
      </w:r>
      <w:r w:rsidR="00D602AA" w:rsidRPr="0029135F">
        <w:t>,</w:t>
      </w:r>
      <w:r w:rsidRPr="0029135F">
        <w:t xml:space="preserve"> eliminate the connection cables for better EMI/EMC performance</w:t>
      </w:r>
      <w:r w:rsidR="00D602AA" w:rsidRPr="0029135F">
        <w:t xml:space="preserve"> and eliminate the need for separate enclosures</w:t>
      </w:r>
      <w:r w:rsidRPr="0029135F">
        <w:t xml:space="preserve"> </w:t>
      </w:r>
      <w:r w:rsidR="003C0DF6" w:rsidRPr="0029135F">
        <w:fldChar w:fldCharType="begin" w:fldLock="1"/>
      </w:r>
      <w:r w:rsidR="003C0DF6"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3C0DF6" w:rsidRPr="0029135F">
        <w:fldChar w:fldCharType="separate"/>
      </w:r>
      <w:r w:rsidR="003C0DF6" w:rsidRPr="0029135F">
        <w:t>[1]</w:t>
      </w:r>
      <w:r w:rsidR="003C0DF6" w:rsidRPr="0029135F">
        <w:fldChar w:fldCharType="end"/>
      </w:r>
      <w:r w:rsidRPr="0029135F">
        <w:t xml:space="preserve">. A more compact </w:t>
      </w:r>
      <w:r w:rsidR="0029135F" w:rsidRPr="0029135F">
        <w:t>solution</w:t>
      </w:r>
      <w:r w:rsidRPr="0029135F">
        <w:t xml:space="preserve"> is </w:t>
      </w:r>
      <w:r w:rsidR="00D602AA" w:rsidRPr="0029135F">
        <w:t>dividing the system in modules which is called the Integrated Modular Motor Drive (IMMD)</w:t>
      </w:r>
      <w:r w:rsidR="00B82B08" w:rsidRPr="0029135F">
        <w:t xml:space="preserve"> concept</w:t>
      </w:r>
      <w:r w:rsidR="00A16FD6" w:rsidRPr="0029135F">
        <w:t>.</w:t>
      </w:r>
      <w:r w:rsidR="00D602AA" w:rsidRPr="0029135F">
        <w:t xml:space="preserve"> </w:t>
      </w:r>
      <w:r w:rsidR="00A16FD6" w:rsidRPr="0029135F">
        <w:t>A</w:t>
      </w:r>
      <w:r w:rsidR="00D602AA" w:rsidRPr="0029135F">
        <w:t xml:space="preserve"> dedicated drive is integrated onto each motor segment</w:t>
      </w:r>
      <w:r w:rsidR="00A16FD6" w:rsidRPr="0029135F">
        <w:t xml:space="preserve"> in IMMDs</w:t>
      </w:r>
      <w:r w:rsidR="00D602AA" w:rsidRPr="0029135F">
        <w:t xml:space="preserve">. </w:t>
      </w:r>
      <w:r w:rsidR="00A16FD6" w:rsidRPr="0029135F">
        <w:t>T</w:t>
      </w:r>
      <w:r w:rsidR="00D602AA" w:rsidRPr="0029135F">
        <w:t xml:space="preserve">he advantages of using such an arrangement </w:t>
      </w:r>
      <w:r w:rsidR="0029135F" w:rsidRPr="0029135F">
        <w:t>can be listed as:</w:t>
      </w:r>
      <w:r w:rsidR="00D602AA" w:rsidRPr="0029135F">
        <w:t xml:space="preserve"> reduction of power semiconductor device and motor winding voltage and current stress</w:t>
      </w:r>
      <w:r w:rsidR="00A16FD6" w:rsidRPr="0029135F">
        <w:t>es</w:t>
      </w:r>
      <w:r w:rsidR="00D602AA" w:rsidRPr="0029135F">
        <w:t xml:space="preserve">, </w:t>
      </w:r>
      <w:r w:rsidR="00B82B08" w:rsidRPr="0029135F">
        <w:t>improvement</w:t>
      </w:r>
      <w:r w:rsidR="00D602AA" w:rsidRPr="0029135F">
        <w:t xml:space="preserve"> of fault tolerance capability, distribution of heat sources to get an easier therma</w:t>
      </w:r>
      <w:r w:rsidR="00A16FD6" w:rsidRPr="0029135F">
        <w:t>l management and</w:t>
      </w:r>
      <w:r w:rsidR="00D602AA" w:rsidRPr="0029135F">
        <w:t xml:space="preserve"> </w:t>
      </w:r>
      <w:r w:rsidR="0029135F" w:rsidRPr="0029135F">
        <w:t xml:space="preserve">cost reduction in </w:t>
      </w:r>
      <w:r w:rsidR="00A16FD6" w:rsidRPr="0029135F">
        <w:t>manufacturing</w:t>
      </w:r>
      <w:r w:rsidR="00D602AA" w:rsidRPr="0029135F">
        <w:t xml:space="preserve">, maintenance and repair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602AA" w:rsidRPr="0029135F">
        <w:t>.</w:t>
      </w:r>
    </w:p>
    <w:p w:rsidR="00B82B08" w:rsidRPr="0029135F" w:rsidRDefault="0029135F" w:rsidP="00B82B08">
      <w:pPr>
        <w:pStyle w:val="text"/>
      </w:pPr>
      <w:r w:rsidRPr="0029135F">
        <w:t>In IMMD applications, w</w:t>
      </w:r>
      <w:r w:rsidR="00B82B08" w:rsidRPr="0029135F">
        <w:t xml:space="preserve">ith the introduction of modularity, the variety of available topologies suitable for motor drive increases significantly in IMMD applications. Three-phase voltage source inverter (VSI) topologies for different applications such as motor drive or grid-connected renewable </w:t>
      </w:r>
      <w:r w:rsidR="00B82B08" w:rsidRPr="0029135F">
        <w:lastRenderedPageBreak/>
        <w:t xml:space="preserve">energy converters have been proposed, evaluated, tested and reported thoroughly for many years. Most of these </w:t>
      </w:r>
      <w:r w:rsidRPr="0029135F">
        <w:t>studies</w:t>
      </w:r>
      <w:r w:rsidR="00B82B08" w:rsidRPr="0029135F">
        <w:t xml:space="preserve"> include two-level VSI (2L-VSI) and three-level VSI (3L-VSI), cascaded H-bridge (CHB) and modular multilevel converter (M2LC) for higher voltage ratings</w:t>
      </w:r>
      <w:r w:rsidR="00164CC2" w:rsidRPr="0029135F">
        <w:t>.</w:t>
      </w:r>
      <w:r w:rsidR="00B82B08" w:rsidRPr="0029135F">
        <w:t xml:space="preserve">  On the other hand, different motor poles can be connected to separate and dedicated drive inverters in IMMDs which brings design flexibility in terms of moto</w:t>
      </w:r>
      <w:r w:rsidR="00535B6E" w:rsidRPr="0029135F">
        <w:t>r drive topology selection</w:t>
      </w:r>
      <w:r w:rsidR="00164CC2"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535B6E" w:rsidRPr="0029135F">
        <w:t>.</w:t>
      </w:r>
    </w:p>
    <w:p w:rsidR="00DA6916" w:rsidRPr="0029135F" w:rsidRDefault="00535B6E" w:rsidP="00521EED">
      <w:pPr>
        <w:pStyle w:val="text"/>
      </w:pPr>
      <w:r w:rsidRPr="0029135F">
        <w:t xml:space="preserve">To integrate the drive </w:t>
      </w:r>
      <w:r w:rsidR="0029135F" w:rsidRPr="0029135F">
        <w:t>to the</w:t>
      </w:r>
      <w:r w:rsidRPr="0029135F">
        <w:t xml:space="preserve"> motor, significant size reduction should be achieved </w:t>
      </w:r>
      <w:r w:rsidR="00DA6916" w:rsidRPr="0029135F">
        <w:t xml:space="preserve">to fit all the drive components in a small volume </w:t>
      </w:r>
      <w:r w:rsidR="0087178D" w:rsidRPr="0029135F">
        <w:fldChar w:fldCharType="begin" w:fldLock="1"/>
      </w:r>
      <w:r w:rsidR="0087178D"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87178D" w:rsidRPr="0029135F">
        <w:fldChar w:fldCharType="separate"/>
      </w:r>
      <w:r w:rsidR="0087178D" w:rsidRPr="0029135F">
        <w:t>[1]</w:t>
      </w:r>
      <w:r w:rsidR="0087178D" w:rsidRPr="0029135F">
        <w:fldChar w:fldCharType="end"/>
      </w:r>
      <w:r w:rsidR="00DA6916" w:rsidRPr="0029135F">
        <w:t>. The largest components in an average power converter are the passive components and heatsinks</w:t>
      </w:r>
      <w:r w:rsidR="0087178D" w:rsidRPr="0029135F">
        <w:t xml:space="preserve"> </w:t>
      </w:r>
      <w:r w:rsidR="0087178D" w:rsidRPr="0029135F">
        <w:fldChar w:fldCharType="begin" w:fldLock="1"/>
      </w:r>
      <w:r w:rsidR="0087178D" w:rsidRPr="0029135F">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 "schema" : "https://github.com/citation-style-language/schema/raw/master/csl-citation.json" }</w:instrText>
      </w:r>
      <w:r w:rsidR="0087178D" w:rsidRPr="0029135F">
        <w:fldChar w:fldCharType="separate"/>
      </w:r>
      <w:r w:rsidR="0087178D" w:rsidRPr="0029135F">
        <w:t>[4]</w:t>
      </w:r>
      <w:r w:rsidR="0087178D" w:rsidRPr="0029135F">
        <w:fldChar w:fldCharType="end"/>
      </w:r>
      <w:r w:rsidR="00DA6916" w:rsidRPr="0029135F">
        <w:t>, therefore the size reduction challenge can be addressed by either minimization</w:t>
      </w:r>
      <w:r w:rsidR="0029135F" w:rsidRPr="0029135F">
        <w:t xml:space="preserve"> of the</w:t>
      </w:r>
      <w:r w:rsidR="00DA6916" w:rsidRPr="0029135F">
        <w:t xml:space="preserve"> DC link capacitor or heat sink volume (or both) in an integrated drive. Considering the design flexibility, investigation of the most suitable motor drive topology in terms of DC link ripples, AC side harmonics and efficiency is mandatory.</w:t>
      </w:r>
    </w:p>
    <w:p w:rsidR="002F0817" w:rsidRPr="0029135F" w:rsidRDefault="00DA6916" w:rsidP="002F0817">
      <w:pPr>
        <w:pStyle w:val="text"/>
      </w:pPr>
      <w:r w:rsidRPr="0029135F">
        <w:t xml:space="preserve">There have been several studies in search for the most suitable motor drive arrangement for an IMMD design. </w:t>
      </w:r>
      <w:r w:rsidR="009D43F3" w:rsidRPr="0029135F">
        <w:t>The first integrated regenerative motor drive was proposed in 2002</w:t>
      </w:r>
      <w:r w:rsidR="00A16FD6" w:rsidRPr="0029135F">
        <w:t xml:space="preserve"> for industry applications</w:t>
      </w:r>
      <w:r w:rsidR="009D43F3" w:rsidRPr="0029135F">
        <w:t xml:space="preserve"> which was based on a matrix converter topology</w:t>
      </w:r>
      <w:r w:rsidR="0087178D" w:rsidRPr="0029135F">
        <w:t xml:space="preserve"> </w:t>
      </w:r>
      <w:r w:rsidR="0087178D" w:rsidRPr="0029135F">
        <w:fldChar w:fldCharType="begin" w:fldLock="1"/>
      </w:r>
      <w:r w:rsidR="0087178D" w:rsidRPr="0029135F">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 "schema" : "https://github.com/citation-style-language/schema/raw/master/csl-citation.json" }</w:instrText>
      </w:r>
      <w:r w:rsidR="0087178D" w:rsidRPr="0029135F">
        <w:fldChar w:fldCharType="separate"/>
      </w:r>
      <w:r w:rsidR="0087178D" w:rsidRPr="0029135F">
        <w:t>[5]</w:t>
      </w:r>
      <w:r w:rsidR="0087178D" w:rsidRPr="0029135F">
        <w:fldChar w:fldCharType="end"/>
      </w:r>
      <w:r w:rsidR="009D43F3" w:rsidRPr="0029135F">
        <w:t>.</w:t>
      </w:r>
      <w:r w:rsidRPr="0029135F">
        <w:t xml:space="preserve"> </w:t>
      </w:r>
      <w:r w:rsidR="009D43F3" w:rsidRPr="0029135F">
        <w:t>Another prototype based on matrix converters was b</w:t>
      </w:r>
      <w:r w:rsidRPr="0029135F">
        <w:t>uilt for a 30kW induction motor</w:t>
      </w:r>
      <w:r w:rsidR="0087178D" w:rsidRPr="0029135F">
        <w:t xml:space="preserve"> </w:t>
      </w:r>
      <w:r w:rsidR="0087178D" w:rsidRPr="0029135F">
        <w:fldChar w:fldCharType="begin" w:fldLock="1"/>
      </w:r>
      <w:r w:rsidR="0087178D" w:rsidRPr="0029135F">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 "schema" : "https://github.com/citation-style-language/schema/raw/master/csl-citation.json" }</w:instrText>
      </w:r>
      <w:r w:rsidR="0087178D" w:rsidRPr="0029135F">
        <w:fldChar w:fldCharType="separate"/>
      </w:r>
      <w:r w:rsidR="0087178D" w:rsidRPr="0029135F">
        <w:t>[6]</w:t>
      </w:r>
      <w:r w:rsidR="0087178D" w:rsidRPr="0029135F">
        <w:fldChar w:fldCharType="end"/>
      </w:r>
      <w:r w:rsidRPr="0029135F">
        <w:t xml:space="preserve">. The aim of these studies </w:t>
      </w:r>
      <w:r w:rsidR="0029135F" w:rsidRPr="0029135F">
        <w:t>was</w:t>
      </w:r>
      <w:r w:rsidRPr="0029135F">
        <w:t xml:space="preserve"> to eliminate the need for filtering elements.</w:t>
      </w:r>
      <w:r w:rsidR="00055406" w:rsidRPr="0029135F">
        <w:t xml:space="preserve"> In</w:t>
      </w:r>
      <w:r w:rsidR="0087178D" w:rsidRPr="0029135F">
        <w:t xml:space="preserve"> </w:t>
      </w:r>
      <w:r w:rsidR="0087178D" w:rsidRPr="0029135F">
        <w:fldChar w:fldCharType="begin" w:fldLock="1"/>
      </w:r>
      <w:r w:rsidR="0087178D" w:rsidRPr="0029135F">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 "schema" : "https://github.com/citation-style-language/schema/raw/master/csl-citation.json" }</w:instrText>
      </w:r>
      <w:r w:rsidR="0087178D" w:rsidRPr="0029135F">
        <w:fldChar w:fldCharType="separate"/>
      </w:r>
      <w:r w:rsidR="0087178D" w:rsidRPr="0029135F">
        <w:t>[7]</w:t>
      </w:r>
      <w:r w:rsidR="0087178D" w:rsidRPr="0029135F">
        <w:fldChar w:fldCharType="end"/>
      </w:r>
      <w:r w:rsidR="002F0817" w:rsidRPr="0029135F">
        <w:t>, converter topologies on the rectifier front-end are evaluated for integrated motor drives, keeping the inverter side the same. An IMMD design with soft magnetic composite (SMC) core material for a five-phase machine is d</w:t>
      </w:r>
      <w:r w:rsidR="0087178D" w:rsidRPr="0029135F">
        <w:t xml:space="preserve">eveloped in </w:t>
      </w:r>
      <w:r w:rsidR="0087178D" w:rsidRPr="0029135F">
        <w:fldChar w:fldCharType="begin" w:fldLock="1"/>
      </w:r>
      <w:r w:rsidR="0087178D" w:rsidRPr="0029135F">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 "schema" : "https://github.com/citation-style-language/schema/raw/master/csl-citation.json" }</w:instrText>
      </w:r>
      <w:r w:rsidR="0087178D" w:rsidRPr="0029135F">
        <w:fldChar w:fldCharType="separate"/>
      </w:r>
      <w:r w:rsidR="0087178D" w:rsidRPr="0029135F">
        <w:t>[8]</w:t>
      </w:r>
      <w:r w:rsidR="0087178D" w:rsidRPr="0029135F">
        <w:fldChar w:fldCharType="end"/>
      </w:r>
      <w:r w:rsidR="002F0817" w:rsidRPr="0029135F">
        <w:t xml:space="preserve">, where each phase leg is composed of independent IGBT based half-bridges. A similar approach is used in </w:t>
      </w:r>
      <w:r w:rsidR="0087178D" w:rsidRPr="0029135F">
        <w:fldChar w:fldCharType="begin" w:fldLock="1"/>
      </w:r>
      <w:r w:rsidR="0087178D"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87178D" w:rsidRPr="0029135F">
        <w:fldChar w:fldCharType="separate"/>
      </w:r>
      <w:r w:rsidR="0087178D" w:rsidRPr="0029135F">
        <w:t>[9]</w:t>
      </w:r>
      <w:r w:rsidR="0087178D" w:rsidRPr="0029135F">
        <w:fldChar w:fldCharType="end"/>
      </w:r>
      <w:r w:rsidR="002F0817" w:rsidRPr="0029135F">
        <w:t xml:space="preserve"> for a six-phase machine, grouping each three-phase with a common neutral point. This was the first IMMD prototype with dedicated controllers on each module to further increase the reliability and fault tolerance. </w:t>
      </w:r>
      <w:r w:rsidR="00947D0E" w:rsidRPr="0029135F">
        <w:t xml:space="preserve">A 50kW, 6-phase integrated fault tolerant permanent magnet motor drive is proposed in </w:t>
      </w:r>
      <w:r w:rsidR="0087178D" w:rsidRPr="0029135F">
        <w:fldChar w:fldCharType="begin" w:fldLock="1"/>
      </w:r>
      <w:r w:rsidR="0087178D" w:rsidRPr="0029135F">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 "schema" : "https://github.com/citation-style-language/schema/raw/master/csl-citation.json" }</w:instrText>
      </w:r>
      <w:r w:rsidR="0087178D" w:rsidRPr="0029135F">
        <w:fldChar w:fldCharType="separate"/>
      </w:r>
      <w:r w:rsidR="0087178D" w:rsidRPr="0029135F">
        <w:t>[10]</w:t>
      </w:r>
      <w:r w:rsidR="0087178D" w:rsidRPr="0029135F">
        <w:fldChar w:fldCharType="end"/>
      </w:r>
      <w:r w:rsidR="00947D0E" w:rsidRPr="0029135F">
        <w:t xml:space="preserve">, where each phase of the drive is composed of a full-bridge converter, instead of half bridges. </w:t>
      </w:r>
      <w:r w:rsidR="00264012" w:rsidRPr="0029135F">
        <w:t>GaN FETs were firstly introduced into the IMMD designs in 2013 to reduce the DC link capacitor size as well as eliminate the heat sink by operating at high switching frequencies</w:t>
      </w:r>
      <w:r w:rsidR="0087178D" w:rsidRPr="0029135F">
        <w:t xml:space="preserve"> </w:t>
      </w:r>
      <w:r w:rsidR="0087178D" w:rsidRPr="0029135F">
        <w:fldChar w:fldCharType="begin" w:fldLock="1"/>
      </w:r>
      <w:r w:rsidR="0087178D" w:rsidRPr="0029135F">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 "schema" : "https://github.com/citation-style-language/schema/raw/master/csl-citation.json" }</w:instrText>
      </w:r>
      <w:r w:rsidR="0087178D" w:rsidRPr="0029135F">
        <w:fldChar w:fldCharType="separate"/>
      </w:r>
      <w:r w:rsidR="0087178D" w:rsidRPr="0029135F">
        <w:t>[11]</w:t>
      </w:r>
      <w:r w:rsidR="0087178D" w:rsidRPr="0029135F">
        <w:fldChar w:fldCharType="end"/>
      </w:r>
      <w:r w:rsidR="00264012" w:rsidRPr="0029135F">
        <w:t>. In this work, series connection of inverter modules is proposed to match the low voltage rating of GaNs to higher DC link voltages. Evaluation of the aforementioned conventional inverter topologies</w:t>
      </w:r>
      <w:r w:rsidR="00947D0E" w:rsidRPr="0029135F">
        <w:t xml:space="preserve"> (2L-VSI, 3L-VSI and CHB)</w:t>
      </w:r>
      <w:r w:rsidR="00264012" w:rsidRPr="0029135F">
        <w:t xml:space="preserve"> has been investigated by the authors </w:t>
      </w:r>
      <w:r w:rsidR="00947D0E" w:rsidRPr="0029135F">
        <w:t>of</w:t>
      </w:r>
      <w:r w:rsidR="00264012" w:rsidRPr="0029135F">
        <w:t xml:space="preserve">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C2F01" w:rsidRPr="0029135F">
        <w:t xml:space="preserve"> and</w:t>
      </w:r>
      <w:r w:rsidR="0087178D"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87178D" w:rsidRPr="0029135F">
        <w:t xml:space="preserve"> </w:t>
      </w:r>
      <w:r w:rsidR="00947D0E" w:rsidRPr="0029135F">
        <w:t xml:space="preserve">for IMMDs, and compared with their proposed topology having series connected 2L-VSI </w:t>
      </w:r>
      <w:r w:rsidR="00947D0E" w:rsidRPr="0029135F">
        <w:lastRenderedPageBreak/>
        <w:t>inverters in terms of number of components, flexibility in voltage levels, modularity and fault tolerance</w:t>
      </w:r>
      <w:r w:rsidR="0087178D" w:rsidRPr="0029135F">
        <w:t xml:space="preserve"> </w:t>
      </w:r>
      <w:r w:rsidR="0087178D"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87178D" w:rsidRPr="0029135F">
        <w:fldChar w:fldCharType="separate"/>
      </w:r>
      <w:r w:rsidR="00DC2F01" w:rsidRPr="0029135F">
        <w:t>[12]</w:t>
      </w:r>
      <w:r w:rsidR="0087178D" w:rsidRPr="0029135F">
        <w:fldChar w:fldCharType="end"/>
      </w:r>
      <w:r w:rsidR="00947D0E" w:rsidRPr="0029135F">
        <w:t xml:space="preserve">. Gate signal interleaving has been applied to decrease the capacitor size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00947D0E" w:rsidRPr="0029135F">
        <w:t xml:space="preserve">. </w:t>
      </w:r>
      <w:r w:rsidR="0007613F" w:rsidRPr="0029135F">
        <w:t>Additional medium-voltage inverter topologies are mentioned in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xml:space="preserve"> where separate DC links are used for each inverter. Moreover, the series connected topology is further extended with replacing the 2L-VSI with 3L-VSI either in Neutral Point Clamped (NPC) or Flying Capacitor (FC) configuration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Similar evaluation parameters are considered in these studies; however, these evaluations are generally conceptual rather than providing numerical comparisons.</w:t>
      </w:r>
    </w:p>
    <w:p w:rsidR="0007613F" w:rsidRPr="0029135F" w:rsidRDefault="0007613F" w:rsidP="002F0817">
      <w:pPr>
        <w:pStyle w:val="text"/>
      </w:pPr>
      <w:r w:rsidRPr="0029135F">
        <w:t>In this paper, a detailed analysis is presented for the evaluation of selected inverter topologies suited for IMMD applications</w:t>
      </w:r>
      <w:r w:rsidR="006029E7" w:rsidRPr="0029135F">
        <w:t>.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E0415" w:rsidRPr="0029135F" w:rsidRDefault="00521EED" w:rsidP="00AB6D72">
      <w:pPr>
        <w:pStyle w:val="sectionhead1"/>
        <w:numPr>
          <w:ilvl w:val="0"/>
          <w:numId w:val="6"/>
        </w:numPr>
        <w:tabs>
          <w:tab w:val="clear" w:pos="360"/>
          <w:tab w:val="left" w:pos="720"/>
        </w:tabs>
      </w:pPr>
      <w:bookmarkStart w:id="4" w:name="tableCaptions"/>
      <w:bookmarkEnd w:id="4"/>
      <w:r w:rsidRPr="0029135F">
        <w:t>System Descrıptıon</w:t>
      </w:r>
    </w:p>
    <w:p w:rsidR="009E0415" w:rsidRPr="0029135F" w:rsidRDefault="00521EED">
      <w:pPr>
        <w:pStyle w:val="Head2"/>
        <w:tabs>
          <w:tab w:val="left" w:pos="360"/>
        </w:tabs>
        <w:spacing w:before="0" w:line="240" w:lineRule="exact"/>
        <w:ind w:left="360" w:hanging="360"/>
        <w:rPr>
          <w:spacing w:val="0"/>
        </w:rPr>
      </w:pPr>
      <w:r w:rsidRPr="0029135F">
        <w:rPr>
          <w:spacing w:val="0"/>
        </w:rPr>
        <w:t>Integrated Modular Motor Drives</w:t>
      </w:r>
    </w:p>
    <w:p w:rsidR="005D6E90" w:rsidRDefault="00DA7770" w:rsidP="005D6E90">
      <w:pPr>
        <w:pStyle w:val="text"/>
      </w:pPr>
      <w:r>
        <w:t>S</w:t>
      </w:r>
      <w:r w:rsidR="00653EB5" w:rsidRPr="0029135F">
        <w:t xml:space="preserve">everal </w:t>
      </w:r>
      <w:r>
        <w:t xml:space="preserve">different </w:t>
      </w:r>
      <w:r w:rsidR="00653EB5" w:rsidRPr="0029135F">
        <w:t>ways of integration</w:t>
      </w:r>
      <w:r>
        <w:t xml:space="preserve"> methods are</w:t>
      </w:r>
      <w:r w:rsidR="00653EB5" w:rsidRPr="0029135F">
        <w:t xml:space="preserve"> proposed in the literature</w:t>
      </w:r>
      <w:r w:rsidR="0029135F">
        <w:t xml:space="preserve"> as listed in</w:t>
      </w:r>
      <w:r w:rsidR="00DC2F01" w:rsidRPr="0029135F">
        <w:t xml:space="preserve"> </w:t>
      </w:r>
      <w:r w:rsidR="00DC2F01" w:rsidRPr="0029135F">
        <w:fldChar w:fldCharType="begin" w:fldLock="1"/>
      </w:r>
      <w:r w:rsidR="00DC2F01"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DC2F01" w:rsidRPr="0029135F">
        <w:fldChar w:fldCharType="separate"/>
      </w:r>
      <w:r w:rsidR="00DC2F01" w:rsidRPr="0029135F">
        <w:t>[1]</w:t>
      </w:r>
      <w:r w:rsidR="00DC2F01" w:rsidRPr="0029135F">
        <w:fldChar w:fldCharType="end"/>
      </w:r>
      <w:r w:rsidR="00653EB5" w:rsidRPr="0029135F">
        <w:t xml:space="preserve">. IMMD structure considered in this paper is called stator iron mount integration where each stator pole piece has its own drive module </w:t>
      </w:r>
      <w:r>
        <w:t>that consists</w:t>
      </w:r>
      <w:r w:rsidR="00653EB5" w:rsidRPr="0029135F">
        <w:t xml:space="preserve"> of power electronics, </w:t>
      </w:r>
      <w:r w:rsidR="00293CCE" w:rsidRPr="0029135F">
        <w:t xml:space="preserve">and </w:t>
      </w:r>
      <w:r w:rsidR="00653EB5" w:rsidRPr="0029135F">
        <w:t>control</w:t>
      </w:r>
      <w:r w:rsidR="00293CCE" w:rsidRPr="0029135F">
        <w:t xml:space="preserve"> electronics as shown in Fig. 1</w:t>
      </w:r>
      <w:r w:rsidR="00DC2F01" w:rsidRPr="0029135F">
        <w:t xml:space="preserve"> </w:t>
      </w:r>
      <w:r w:rsidR="00DC2F01" w:rsidRPr="0029135F">
        <w:fldChar w:fldCharType="begin" w:fldLock="1"/>
      </w:r>
      <w:r w:rsidR="00DC2F01"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fldChar w:fldCharType="separate"/>
      </w:r>
      <w:r w:rsidR="00DC2F01" w:rsidRPr="0029135F">
        <w:t>[9]</w:t>
      </w:r>
      <w:r w:rsidR="00DC2F01" w:rsidRPr="0029135F">
        <w:fldChar w:fldCharType="end"/>
      </w:r>
      <w:r w:rsidR="00293CCE" w:rsidRPr="0029135F">
        <w:t>.</w:t>
      </w:r>
      <w:r>
        <w:t xml:space="preserve"> In this study, an</w:t>
      </w:r>
      <w:r w:rsidR="005D6E90" w:rsidRPr="0029135F">
        <w:t xml:space="preserve"> IMMD having a nominal output power of 8</w:t>
      </w:r>
      <w:r w:rsidR="00505B10" w:rsidRPr="0029135F">
        <w:t xml:space="preserve"> kW is considered</w:t>
      </w:r>
      <w:r>
        <w:t>,</w:t>
      </w:r>
      <w:r w:rsidR="00505B10" w:rsidRPr="0029135F">
        <w:t xml:space="preserve"> </w:t>
      </w:r>
      <w:r>
        <w:t>t</w:t>
      </w:r>
      <w:r w:rsidR="00505B10" w:rsidRPr="0029135F">
        <w:t>he block diagram</w:t>
      </w:r>
      <w:r>
        <w:t xml:space="preserve"> of which</w:t>
      </w:r>
      <w:r w:rsidR="00505B10" w:rsidRPr="0029135F">
        <w:t xml:space="preserve"> can be seen in Fig. 2. </w:t>
      </w:r>
      <w:r w:rsidR="005D6E90" w:rsidRPr="0029135F">
        <w:t xml:space="preserve">Depending on the number </w:t>
      </w:r>
      <w:r w:rsidR="00505B10" w:rsidRPr="0029135F">
        <w:t xml:space="preserve">of </w:t>
      </w:r>
      <w:r w:rsidR="005D6E90" w:rsidRPr="0029135F">
        <w:t>machine poles, the topology and configuration of modular pole-drive modules can be arranged. The rated values of the system are shown in Table 1.</w:t>
      </w:r>
      <w:r w:rsidR="00505B10" w:rsidRPr="0029135F">
        <w:t xml:space="preserve"> </w:t>
      </w:r>
    </w:p>
    <w:p w:rsidR="00023213" w:rsidRDefault="00023213" w:rsidP="005D6E90">
      <w:pPr>
        <w:pStyle w:val="text"/>
      </w:pPr>
    </w:p>
    <w:p w:rsidR="00293CCE" w:rsidRPr="0029135F" w:rsidRDefault="005D6E90" w:rsidP="00023213">
      <w:pPr>
        <w:pStyle w:val="text"/>
        <w:spacing w:line="240" w:lineRule="auto"/>
        <w:ind w:firstLine="0"/>
        <w:jc w:val="center"/>
      </w:pPr>
      <w:r w:rsidRPr="0029135F">
        <w:rPr>
          <w:noProof/>
        </w:rPr>
        <w:drawing>
          <wp:inline distT="0" distB="0" distL="0" distR="0" wp14:anchorId="5CF9A504" wp14:editId="703C76DF">
            <wp:extent cx="3185030" cy="17041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9746" cy="1728034"/>
                    </a:xfrm>
                    <a:prstGeom prst="rect">
                      <a:avLst/>
                    </a:prstGeom>
                    <a:noFill/>
                    <a:ln>
                      <a:noFill/>
                    </a:ln>
                  </pic:spPr>
                </pic:pic>
              </a:graphicData>
            </a:graphic>
          </wp:inline>
        </w:drawing>
      </w:r>
    </w:p>
    <w:p w:rsidR="00316712" w:rsidRDefault="00973834" w:rsidP="005D6E90">
      <w:pPr>
        <w:pStyle w:val="text"/>
        <w:ind w:firstLine="0"/>
        <w:rPr>
          <w:sz w:val="16"/>
          <w:szCs w:val="16"/>
        </w:rPr>
      </w:pPr>
      <w:r w:rsidRPr="0029135F">
        <w:rPr>
          <w:sz w:val="16"/>
          <w:szCs w:val="16"/>
        </w:rPr>
        <w:t>F</w:t>
      </w:r>
      <w:r w:rsidR="00293CCE" w:rsidRPr="0029135F">
        <w:rPr>
          <w:sz w:val="16"/>
          <w:szCs w:val="16"/>
        </w:rPr>
        <w:t>ig. 1. An IMMD illustration with stator iron mount integration</w:t>
      </w:r>
      <w:r w:rsidR="00DC2F01" w:rsidRPr="0029135F">
        <w:rPr>
          <w:sz w:val="16"/>
          <w:szCs w:val="16"/>
        </w:rPr>
        <w:t xml:space="preserve"> </w:t>
      </w:r>
      <w:r w:rsidR="00DC2F01" w:rsidRPr="0029135F">
        <w:rPr>
          <w:sz w:val="16"/>
          <w:szCs w:val="16"/>
        </w:rPr>
        <w:fldChar w:fldCharType="begin" w:fldLock="1"/>
      </w:r>
      <w:r w:rsidR="00DC2F01" w:rsidRPr="0029135F">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rPr>
          <w:sz w:val="16"/>
          <w:szCs w:val="16"/>
        </w:rPr>
        <w:fldChar w:fldCharType="separate"/>
      </w:r>
      <w:r w:rsidR="00DC2F01" w:rsidRPr="0029135F">
        <w:rPr>
          <w:sz w:val="16"/>
          <w:szCs w:val="16"/>
        </w:rPr>
        <w:t>[9]</w:t>
      </w:r>
      <w:r w:rsidR="00DC2F01" w:rsidRPr="0029135F">
        <w:rPr>
          <w:sz w:val="16"/>
          <w:szCs w:val="16"/>
        </w:rPr>
        <w:fldChar w:fldCharType="end"/>
      </w:r>
    </w:p>
    <w:p w:rsidR="00023213" w:rsidRDefault="00023213" w:rsidP="005D6E90">
      <w:pPr>
        <w:pStyle w:val="text"/>
        <w:ind w:firstLine="0"/>
        <w:rPr>
          <w:sz w:val="16"/>
          <w:szCs w:val="16"/>
        </w:rPr>
      </w:pPr>
    </w:p>
    <w:p w:rsidR="00023213" w:rsidRDefault="00023213" w:rsidP="005D6E90">
      <w:pPr>
        <w:pStyle w:val="text"/>
        <w:ind w:firstLine="0"/>
        <w:rPr>
          <w:sz w:val="16"/>
          <w:szCs w:val="16"/>
        </w:rPr>
      </w:pPr>
    </w:p>
    <w:p w:rsidR="00023213" w:rsidRDefault="00023213" w:rsidP="005D6E90">
      <w:pPr>
        <w:pStyle w:val="text"/>
        <w:ind w:firstLine="0"/>
        <w:rPr>
          <w:sz w:val="16"/>
          <w:szCs w:val="16"/>
        </w:rPr>
      </w:pPr>
    </w:p>
    <w:p w:rsidR="005D6E90" w:rsidRPr="0029135F" w:rsidRDefault="005D6E90" w:rsidP="005D6E90">
      <w:pPr>
        <w:spacing w:before="120" w:line="216" w:lineRule="auto"/>
        <w:jc w:val="center"/>
        <w:rPr>
          <w:sz w:val="16"/>
        </w:rPr>
      </w:pPr>
      <w:r w:rsidRPr="0029135F">
        <w:rPr>
          <w:sz w:val="16"/>
        </w:rPr>
        <w:lastRenderedPageBreak/>
        <w:t>TABLE I</w:t>
      </w:r>
    </w:p>
    <w:p w:rsidR="005D6E90" w:rsidRPr="0029135F" w:rsidRDefault="005D6E90" w:rsidP="005D6E90">
      <w:pPr>
        <w:spacing w:after="60"/>
        <w:jc w:val="center"/>
        <w:rPr>
          <w:smallCaps/>
          <w:sz w:val="16"/>
        </w:rPr>
      </w:pPr>
      <w:r w:rsidRPr="0029135F">
        <w:rPr>
          <w:smallCaps/>
          <w:sz w:val="16"/>
        </w:rPr>
        <w:t>Rated Values of the System</w:t>
      </w:r>
    </w:p>
    <w:tbl>
      <w:tblPr>
        <w:tblW w:w="0" w:type="auto"/>
        <w:jc w:val="center"/>
        <w:tblLayout w:type="fixed"/>
        <w:tblCellMar>
          <w:left w:w="70" w:type="dxa"/>
          <w:right w:w="70" w:type="dxa"/>
        </w:tblCellMar>
        <w:tblLook w:val="0000" w:firstRow="0" w:lastRow="0" w:firstColumn="0" w:lastColumn="0" w:noHBand="0" w:noVBand="0"/>
      </w:tblPr>
      <w:tblGrid>
        <w:gridCol w:w="3510"/>
        <w:gridCol w:w="1405"/>
      </w:tblGrid>
      <w:tr w:rsidR="005D6E90" w:rsidRPr="0029135F" w:rsidTr="005D6E90">
        <w:trPr>
          <w:jc w:val="center"/>
        </w:trPr>
        <w:tc>
          <w:tcPr>
            <w:tcW w:w="3510"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Parameter</w:t>
            </w:r>
          </w:p>
        </w:tc>
        <w:tc>
          <w:tcPr>
            <w:tcW w:w="1405"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Value</w:t>
            </w:r>
          </w:p>
        </w:tc>
      </w:tr>
      <w:tr w:rsidR="005D6E90" w:rsidRPr="0029135F" w:rsidTr="005D6E90">
        <w:trPr>
          <w:jc w:val="center"/>
        </w:trPr>
        <w:tc>
          <w:tcPr>
            <w:tcW w:w="3510"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8 kW</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5D6E90" w:rsidRPr="0029135F" w:rsidRDefault="005D6E90" w:rsidP="005D6E90">
            <w:pPr>
              <w:pStyle w:val="List"/>
              <w:rPr>
                <w:b w:val="0"/>
                <w:sz w:val="16"/>
                <w:szCs w:val="16"/>
              </w:rPr>
            </w:pPr>
            <w:r w:rsidRPr="0029135F">
              <w:rPr>
                <w:b w:val="0"/>
                <w:sz w:val="16"/>
                <w:szCs w:val="16"/>
              </w:rPr>
              <w:t>540 V</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5D6E90" w:rsidRPr="0029135F" w:rsidRDefault="005D6E90" w:rsidP="0087178D">
            <w:pPr>
              <w:pStyle w:val="List"/>
              <w:rPr>
                <w:b w:val="0"/>
                <w:sz w:val="16"/>
                <w:szCs w:val="16"/>
              </w:rPr>
            </w:pPr>
            <w:r w:rsidRPr="0029135F">
              <w:rPr>
                <w:b w:val="0"/>
                <w:sz w:val="16"/>
                <w:szCs w:val="16"/>
              </w:rPr>
              <w:t>3</w:t>
            </w:r>
          </w:p>
        </w:tc>
      </w:tr>
      <w:tr w:rsidR="005D6E90" w:rsidRPr="0029135F" w:rsidTr="00973834">
        <w:trPr>
          <w:jc w:val="center"/>
        </w:trPr>
        <w:tc>
          <w:tcPr>
            <w:tcW w:w="3510" w:type="dxa"/>
          </w:tcPr>
          <w:p w:rsidR="005D6E90" w:rsidRPr="0029135F" w:rsidRDefault="005D6E90" w:rsidP="0087178D">
            <w:pPr>
              <w:pStyle w:val="List"/>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5D6E90" w:rsidRPr="0029135F" w:rsidRDefault="005D6E90" w:rsidP="0087178D">
            <w:pPr>
              <w:pStyle w:val="List"/>
              <w:rPr>
                <w:b w:val="0"/>
                <w:sz w:val="16"/>
                <w:szCs w:val="16"/>
              </w:rPr>
            </w:pPr>
            <w:r w:rsidRPr="0029135F">
              <w:rPr>
                <w:b w:val="0"/>
                <w:sz w:val="16"/>
                <w:szCs w:val="16"/>
              </w:rPr>
              <w:t>0.9</w:t>
            </w:r>
          </w:p>
        </w:tc>
      </w:tr>
      <w:tr w:rsidR="00973834" w:rsidRPr="0029135F" w:rsidTr="00316712">
        <w:trPr>
          <w:jc w:val="center"/>
        </w:trPr>
        <w:tc>
          <w:tcPr>
            <w:tcW w:w="3510" w:type="dxa"/>
          </w:tcPr>
          <w:p w:rsidR="00973834" w:rsidRPr="0029135F" w:rsidRDefault="00973834" w:rsidP="0087178D">
            <w:pPr>
              <w:pStyle w:val="List"/>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Pr>
          <w:p w:rsidR="00973834" w:rsidRPr="0029135F" w:rsidRDefault="00973834" w:rsidP="0087178D">
            <w:pPr>
              <w:pStyle w:val="List"/>
              <w:rPr>
                <w:b w:val="0"/>
                <w:sz w:val="16"/>
                <w:szCs w:val="16"/>
              </w:rPr>
            </w:pPr>
            <w:r w:rsidRPr="0029135F">
              <w:rPr>
                <w:b w:val="0"/>
                <w:sz w:val="16"/>
                <w:szCs w:val="16"/>
              </w:rPr>
              <w:t>50 Hz</w:t>
            </w:r>
          </w:p>
        </w:tc>
      </w:tr>
    </w:tbl>
    <w:p w:rsidR="00023213" w:rsidRDefault="00023213" w:rsidP="00023213">
      <w:pPr>
        <w:pStyle w:val="Head2"/>
        <w:numPr>
          <w:ilvl w:val="0"/>
          <w:numId w:val="0"/>
        </w:numPr>
        <w:spacing w:before="0" w:line="240" w:lineRule="exact"/>
        <w:rPr>
          <w:spacing w:val="0"/>
        </w:rPr>
      </w:pPr>
    </w:p>
    <w:p w:rsidR="00521EED" w:rsidRPr="0029135F" w:rsidRDefault="00521EED" w:rsidP="00521EED">
      <w:pPr>
        <w:pStyle w:val="Head2"/>
        <w:tabs>
          <w:tab w:val="left" w:pos="360"/>
        </w:tabs>
        <w:spacing w:before="0" w:line="240" w:lineRule="exact"/>
        <w:ind w:left="360" w:hanging="360"/>
        <w:rPr>
          <w:spacing w:val="0"/>
        </w:rPr>
      </w:pPr>
      <w:r w:rsidRPr="0029135F">
        <w:rPr>
          <w:spacing w:val="0"/>
        </w:rPr>
        <w:t>Classification of Topologies</w:t>
      </w:r>
    </w:p>
    <w:p w:rsidR="00635154" w:rsidRPr="0029135F" w:rsidRDefault="00CD3AAC" w:rsidP="00CD3AAC">
      <w:pPr>
        <w:pStyle w:val="text"/>
      </w:pPr>
      <w:r w:rsidRPr="0029135F">
        <w:t xml:space="preserve">Five different IMMD topologies are </w:t>
      </w:r>
      <w:r w:rsidR="00DA7770">
        <w:t>compared</w:t>
      </w:r>
      <w:r w:rsidRPr="0029135F">
        <w:t xml:space="preserve"> and evaluated which are shown in Fig.</w:t>
      </w:r>
      <w:r w:rsidR="00505B10" w:rsidRPr="0029135F">
        <w:t xml:space="preserve"> 3</w:t>
      </w:r>
      <w:r w:rsidRPr="0029135F">
        <w:t xml:space="preserve">. </w:t>
      </w:r>
      <w:r w:rsidR="00FF1B8A">
        <w:t xml:space="preserve">The topology of </w:t>
      </w:r>
      <w:r w:rsidRPr="0029135F">
        <w:t>2L-2S-VSI is the same as the one proposed in</w:t>
      </w:r>
      <w:r w:rsidR="00DC2F01" w:rsidRPr="0029135F">
        <w:t xml:space="preserv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Pr="0029135F">
        <w:t xml:space="preserve">. </w:t>
      </w:r>
      <w:r w:rsidR="00FF1B8A">
        <w:t>The topologies, 2L-2S2P-VSI and 3L-2P-VSI, are</w:t>
      </w:r>
      <w:r w:rsidRPr="0029135F">
        <w:t xml:space="preserve"> derived from the series connected one.</w:t>
      </w:r>
      <w:r w:rsidR="00635154" w:rsidRPr="0029135F">
        <w:t xml:space="preserve"> These are </w:t>
      </w:r>
      <w:r w:rsidR="00DA7770">
        <w:t>novel</w:t>
      </w:r>
      <w:r w:rsidR="00635154" w:rsidRPr="0029135F">
        <w:t xml:space="preserve"> topologies</w:t>
      </w:r>
      <w:r w:rsidR="00DA7770">
        <w:t xml:space="preserve"> presented in this study</w:t>
      </w:r>
      <w:r w:rsidR="00635154" w:rsidRPr="0029135F">
        <w:t xml:space="preserve"> where both series and parallel connection are applied simultaneously.</w:t>
      </w:r>
      <w:r w:rsidR="009C7316" w:rsidRPr="0029135F">
        <w:t xml:space="preserve"> </w:t>
      </w:r>
      <w:r w:rsidR="000E0A0E">
        <w:t xml:space="preserve">The connection diagram of 2L-2S2P-VSI topology2L-2S2P-VSI topology is shown in Fig. 4 for better visualization. </w:t>
      </w:r>
      <w:r w:rsidR="009C7316" w:rsidRPr="0029135F">
        <w:t xml:space="preserve">The 3-level topologies are in diode clamped (neutral point clamped) multilevel configuration. </w:t>
      </w:r>
    </w:p>
    <w:p w:rsidR="00CD3AAC" w:rsidRDefault="00CD3AAC" w:rsidP="00CD3AAC">
      <w:pPr>
        <w:pStyle w:val="text"/>
      </w:pPr>
      <w:r w:rsidRPr="0029135F">
        <w:t xml:space="preserve">Sinusoidal Pulse Width Modulation (SPWM) </w:t>
      </w:r>
      <w:r w:rsidR="00DA7770">
        <w:t xml:space="preserve">technique is applied </w:t>
      </w:r>
      <w:r w:rsidRPr="0029135F">
        <w:t xml:space="preserve">for all topologies. Additionally,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w:t>
      </w:r>
      <w:r w:rsidR="00316712">
        <w:t>Consequently, interleaving has no net effect on voltage ripple for series connection.</w:t>
      </w:r>
    </w:p>
    <w:p w:rsidR="0053442F" w:rsidRPr="0029135F" w:rsidRDefault="0053442F" w:rsidP="00CD3AAC">
      <w:pPr>
        <w:pStyle w:val="text"/>
      </w:pPr>
    </w:p>
    <w:p w:rsidR="00521EED" w:rsidRPr="0029135F" w:rsidRDefault="00521EED" w:rsidP="00521EED">
      <w:pPr>
        <w:pStyle w:val="Head2"/>
        <w:tabs>
          <w:tab w:val="left" w:pos="360"/>
        </w:tabs>
        <w:spacing w:before="0" w:line="240" w:lineRule="exact"/>
        <w:ind w:left="360" w:hanging="360"/>
        <w:rPr>
          <w:spacing w:val="0"/>
        </w:rPr>
      </w:pPr>
      <w:r w:rsidRPr="0029135F">
        <w:rPr>
          <w:spacing w:val="0"/>
        </w:rPr>
        <w:t>Power Semiconductor Devices</w:t>
      </w:r>
    </w:p>
    <w:p w:rsidR="00521EED" w:rsidRDefault="0029135F" w:rsidP="00521EED">
      <w:pPr>
        <w:pStyle w:val="text"/>
      </w:pPr>
      <w:r>
        <w:t>In this study, a</w:t>
      </w:r>
      <w:r w:rsidR="00635154" w:rsidRPr="0029135F">
        <w:t xml:space="preserve"> conventional </w:t>
      </w:r>
      <w:r>
        <w:t xml:space="preserve">motor </w:t>
      </w:r>
      <w:r w:rsidR="00635154" w:rsidRPr="0029135F">
        <w:t>drive topology (2L-VSI) is considered having IGBTs and anti-parallel diodes as power semiconductor devices</w:t>
      </w:r>
      <w:r>
        <w:t xml:space="preserve">. By doing so, it is possible to </w:t>
      </w:r>
      <w:r w:rsidR="00635154" w:rsidRPr="0029135F">
        <w:t xml:space="preserve">compare the power density and efficiency of IMMDs with a conventional motor drive. For the other topologies, a </w:t>
      </w:r>
      <w:r>
        <w:t>type</w:t>
      </w:r>
      <w:r w:rsidR="00635154" w:rsidRPr="0029135F">
        <w:t xml:space="preserve"> of series connection is used purposefully, either directly connecting 2-level modules in series, or using 3-level inverters, to make the drive having an input of 540 VDC compatible with commercially available GAN FETs with the highest voltage rating. Two different GaNs having 650</w:t>
      </w:r>
      <w:r w:rsidR="00FE2DB2">
        <w:t xml:space="preserve"> </w:t>
      </w:r>
      <w:r w:rsidR="00635154" w:rsidRPr="0029135F">
        <w:t xml:space="preserve">V blocking voltage rating are used from GaN Systems with suitable current ratings </w:t>
      </w:r>
      <w:r w:rsidR="00FE2DB2">
        <w:t>depending on whether there is a parallel connection or not</w:t>
      </w:r>
      <w:r w:rsidR="00635154" w:rsidRPr="0029135F">
        <w:t xml:space="preserve">. Finally, Silicon Carbide (SiC) Schottky diode from Wolfspeed is selected </w:t>
      </w:r>
      <w:r w:rsidR="009C7316" w:rsidRPr="0029135F">
        <w:t xml:space="preserve">for </w:t>
      </w:r>
      <w:r w:rsidR="00635154" w:rsidRPr="0029135F">
        <w:t>the clamping</w:t>
      </w:r>
      <w:r w:rsidR="009C7316" w:rsidRPr="0029135F">
        <w:t xml:space="preserve"> diode of </w:t>
      </w:r>
      <w:r w:rsidR="00D3304A" w:rsidRPr="0029135F">
        <w:t>the 3-level topologies. All the selected devices and their parameters are shown in Table 2</w:t>
      </w:r>
      <w:r w:rsidR="00DC2F01" w:rsidRPr="0029135F">
        <w:t xml:space="preserve"> </w:t>
      </w:r>
      <w:r w:rsidR="00DC2F01" w:rsidRPr="0029135F">
        <w:fldChar w:fldCharType="begin" w:fldLock="1"/>
      </w:r>
      <w:r w:rsidR="005C30D6" w:rsidRPr="0029135F">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DC2F01" w:rsidRPr="0029135F">
        <w:fldChar w:fldCharType="separate"/>
      </w:r>
      <w:r w:rsidR="00DC2F01" w:rsidRPr="0029135F">
        <w:t>[13]</w:t>
      </w:r>
      <w:r w:rsidR="00DC2F01"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5C30D6" w:rsidRPr="0029135F">
        <w:fldChar w:fldCharType="separate"/>
      </w:r>
      <w:r w:rsidR="005C30D6" w:rsidRPr="0029135F">
        <w:t>[14]</w:t>
      </w:r>
      <w:r w:rsidR="005C30D6"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5C30D6" w:rsidRPr="0029135F">
        <w:fldChar w:fldCharType="separate"/>
      </w:r>
      <w:r w:rsidR="005C30D6" w:rsidRPr="0029135F">
        <w:t>[15]</w:t>
      </w:r>
      <w:r w:rsidR="005C30D6" w:rsidRPr="0029135F">
        <w:fldChar w:fldCharType="end"/>
      </w:r>
      <w:r w:rsidR="00D3304A" w:rsidRPr="0029135F">
        <w:t>.</w:t>
      </w:r>
      <w:r w:rsidR="00FE2DB2">
        <w:t xml:space="preserve"> The switching frequency for 2L-VSI with IGBT is limited by 25 kHz in the simulations and parameter evaluation.</w:t>
      </w:r>
    </w:p>
    <w:p w:rsidR="000E0A0E" w:rsidRDefault="000E0A0E" w:rsidP="00521EED">
      <w:pPr>
        <w:pStyle w:val="text"/>
      </w:pPr>
    </w:p>
    <w:p w:rsidR="000E0A0E" w:rsidRDefault="000E0A0E" w:rsidP="00521EED">
      <w:pPr>
        <w:pStyle w:val="text"/>
      </w:pPr>
    </w:p>
    <w:p w:rsidR="000E0A0E" w:rsidRPr="0029135F" w:rsidRDefault="000E0A0E" w:rsidP="00521EED">
      <w:pPr>
        <w:pStyle w:val="text"/>
      </w:pPr>
    </w:p>
    <w:p w:rsidR="00505B10" w:rsidRPr="0029135F" w:rsidRDefault="00D87476" w:rsidP="00521EED">
      <w:pPr>
        <w:pStyle w:val="text"/>
      </w:pPr>
      <w: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0.8pt;margin-top:6.4pt;width:210.3pt;height:76.55pt;z-index:251660800;mso-position-horizontal-relative:text;mso-position-vertical-relative:text" wrapcoords="5689 1317 5014 2898 4725 4215 4725 9746 2796 12380 2314 13434 193 15015 193 18176 2314 18176 1929 20020 2604 21337 12632 21337 17068 21337 18611 21337 20250 19756 20154 18176 20636 18176 21504 15278 21407 10273 20732 9746 20829 7639 19671 6322 17068 5532 17164 4215 11186 1844 6943 1317 5689 1317">
            <v:imagedata r:id="rId9" o:title=""/>
            <w10:wrap type="tight"/>
          </v:shape>
          <o:OLEObject Type="Embed" ProgID="Visio.Drawing.15" ShapeID="_x0000_s1032" DrawAspect="Content" ObjectID="_1590674801" r:id="rId10"/>
        </w:object>
      </w: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05B10">
      <w:pPr>
        <w:pStyle w:val="text"/>
        <w:ind w:firstLine="0"/>
        <w:rPr>
          <w:sz w:val="16"/>
          <w:szCs w:val="16"/>
        </w:rPr>
      </w:pPr>
    </w:p>
    <w:p w:rsidR="00316712" w:rsidRDefault="00316712" w:rsidP="00505B10">
      <w:pPr>
        <w:pStyle w:val="text"/>
        <w:ind w:firstLine="0"/>
        <w:rPr>
          <w:sz w:val="16"/>
          <w:szCs w:val="16"/>
        </w:rPr>
      </w:pPr>
    </w:p>
    <w:p w:rsidR="00DA7770" w:rsidRDefault="00505B10" w:rsidP="00505B10">
      <w:pPr>
        <w:pStyle w:val="text"/>
        <w:ind w:firstLine="0"/>
        <w:rPr>
          <w:sz w:val="16"/>
          <w:szCs w:val="16"/>
        </w:rPr>
      </w:pPr>
      <w:r w:rsidRPr="0029135F">
        <w:rPr>
          <w:sz w:val="16"/>
          <w:szCs w:val="16"/>
        </w:rPr>
        <w:t>Fig. 2. Block diagram of the IMMD</w:t>
      </w:r>
      <w:r w:rsidR="000E0A0E">
        <w:rPr>
          <w:sz w:val="16"/>
          <w:szCs w:val="16"/>
        </w:rPr>
        <w:t xml:space="preserve"> (</w:t>
      </w:r>
      <w:r w:rsidR="000E0A0E" w:rsidRPr="000E0A0E">
        <w:rPr>
          <w:sz w:val="12"/>
          <w:szCs w:val="12"/>
          <w:highlight w:val="yellow"/>
        </w:rPr>
        <w:t>3fazlardan birini gruplayıp 1module yazılacak</w:t>
      </w:r>
      <w:r w:rsidR="000E0A0E">
        <w:rPr>
          <w:sz w:val="16"/>
          <w:szCs w:val="16"/>
        </w:rPr>
        <w:t>)</w:t>
      </w:r>
    </w:p>
    <w:p w:rsidR="000E0A0E" w:rsidRPr="0029135F" w:rsidRDefault="000E0A0E" w:rsidP="00505B10">
      <w:pPr>
        <w:pStyle w:val="text"/>
        <w:ind w:firstLine="0"/>
        <w:rPr>
          <w:sz w:val="16"/>
          <w:szCs w:val="16"/>
        </w:rPr>
      </w:pPr>
    </w:p>
    <w:p w:rsidR="00E063E7" w:rsidRPr="0029135F" w:rsidRDefault="00E063E7" w:rsidP="00505B10">
      <w:pPr>
        <w:pStyle w:val="sectionhead1"/>
        <w:tabs>
          <w:tab w:val="clear" w:pos="360"/>
          <w:tab w:val="clear" w:pos="720"/>
        </w:tabs>
        <w:jc w:val="left"/>
      </w:pPr>
      <w:r>
        <w:object w:dxaOrig="11551" w:dyaOrig="14401">
          <v:shape id="_x0000_i1026" type="#_x0000_t75" style="width:248.25pt;height:309.75pt" o:ole="">
            <v:imagedata r:id="rId11" o:title=""/>
          </v:shape>
          <o:OLEObject Type="Embed" ProgID="Visio.Drawing.15" ShapeID="_x0000_i1026" DrawAspect="Content" ObjectID="_1590674797" r:id="rId12"/>
        </w:object>
      </w:r>
    </w:p>
    <w:p w:rsidR="000E0A0E" w:rsidRDefault="00505B10" w:rsidP="00505B10">
      <w:pPr>
        <w:pStyle w:val="text"/>
        <w:ind w:firstLine="0"/>
        <w:rPr>
          <w:sz w:val="16"/>
          <w:szCs w:val="16"/>
        </w:rPr>
      </w:pPr>
      <w:r w:rsidRPr="0029135F">
        <w:rPr>
          <w:sz w:val="16"/>
          <w:szCs w:val="16"/>
        </w:rPr>
        <w:t>Fig. 3. The five motor drive topologies</w:t>
      </w:r>
    </w:p>
    <w:p w:rsidR="00E063E7" w:rsidRDefault="00E063E7" w:rsidP="00505B10">
      <w:pPr>
        <w:pStyle w:val="text"/>
        <w:ind w:firstLine="0"/>
        <w:rPr>
          <w:sz w:val="16"/>
          <w:szCs w:val="16"/>
        </w:rPr>
      </w:pPr>
    </w:p>
    <w:p w:rsidR="000E0A0E" w:rsidRPr="0029135F" w:rsidRDefault="000E0A0E" w:rsidP="000E0A0E">
      <w:pPr>
        <w:pStyle w:val="text"/>
        <w:spacing w:line="240" w:lineRule="auto"/>
        <w:ind w:firstLine="0"/>
        <w:jc w:val="center"/>
      </w:pPr>
      <w:r>
        <w:object w:dxaOrig="4396" w:dyaOrig="4351">
          <v:shape id="_x0000_i1027" type="#_x0000_t75" style="width:202.5pt;height:201pt" o:ole="">
            <v:imagedata r:id="rId13" o:title=""/>
          </v:shape>
          <o:OLEObject Type="Embed" ProgID="Visio.Drawing.15" ShapeID="_x0000_i1027" DrawAspect="Content" ObjectID="_1590674798" r:id="rId14"/>
        </w:object>
      </w:r>
    </w:p>
    <w:p w:rsidR="000E0A0E" w:rsidRDefault="000E0A0E" w:rsidP="000E0A0E">
      <w:pPr>
        <w:pStyle w:val="text"/>
        <w:ind w:firstLine="0"/>
        <w:rPr>
          <w:sz w:val="16"/>
          <w:szCs w:val="16"/>
        </w:rPr>
      </w:pPr>
      <w:r w:rsidRPr="0029135F">
        <w:rPr>
          <w:sz w:val="16"/>
          <w:szCs w:val="16"/>
        </w:rPr>
        <w:t>F</w:t>
      </w:r>
      <w:r>
        <w:rPr>
          <w:sz w:val="16"/>
          <w:szCs w:val="16"/>
        </w:rPr>
        <w:t>ig. 4</w:t>
      </w:r>
      <w:r w:rsidRPr="0029135F">
        <w:rPr>
          <w:sz w:val="16"/>
          <w:szCs w:val="16"/>
        </w:rPr>
        <w:t xml:space="preserve">. </w:t>
      </w:r>
      <w:r>
        <w:rPr>
          <w:sz w:val="16"/>
          <w:szCs w:val="16"/>
        </w:rPr>
        <w:t xml:space="preserve">Connection </w:t>
      </w:r>
      <w:r w:rsidRPr="000E0A0E">
        <w:rPr>
          <w:sz w:val="16"/>
          <w:szCs w:val="16"/>
        </w:rPr>
        <w:t>diagram of the 2L-2S2P-VSI topology</w:t>
      </w:r>
    </w:p>
    <w:p w:rsidR="000E0A0E" w:rsidRDefault="000E0A0E" w:rsidP="00505B10">
      <w:pPr>
        <w:pStyle w:val="text"/>
        <w:ind w:firstLine="0"/>
        <w:rPr>
          <w:sz w:val="16"/>
          <w:szCs w:val="16"/>
        </w:rPr>
      </w:pPr>
    </w:p>
    <w:p w:rsidR="000E0A0E" w:rsidRPr="0029135F" w:rsidRDefault="000E0A0E" w:rsidP="000E0A0E">
      <w:pPr>
        <w:spacing w:before="120" w:line="216" w:lineRule="auto"/>
        <w:jc w:val="center"/>
        <w:rPr>
          <w:sz w:val="16"/>
        </w:rPr>
      </w:pPr>
      <w:r w:rsidRPr="0029135F">
        <w:rPr>
          <w:sz w:val="16"/>
        </w:rPr>
        <w:t>TABLE II</w:t>
      </w:r>
    </w:p>
    <w:p w:rsidR="000E0A0E" w:rsidRPr="0029135F" w:rsidRDefault="000E0A0E" w:rsidP="000E0A0E">
      <w:pPr>
        <w:pStyle w:val="text"/>
        <w:spacing w:after="120"/>
        <w:jc w:val="center"/>
        <w:rPr>
          <w:smallCaps/>
          <w:sz w:val="16"/>
        </w:rPr>
      </w:pPr>
      <w:r w:rsidRPr="0029135F">
        <w:rPr>
          <w:smallCaps/>
          <w:sz w:val="16"/>
        </w:rPr>
        <w:t xml:space="preserve">Selected Devıces And Theır Parameters </w:t>
      </w:r>
      <w:r w:rsidRPr="0029135F">
        <w:rPr>
          <w:smallCaps/>
          <w:sz w:val="16"/>
        </w:rPr>
        <w:fldChar w:fldCharType="begin" w:fldLock="1"/>
      </w:r>
      <w:r w:rsidRPr="0029135F">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Pr="0029135F">
        <w:rPr>
          <w:smallCaps/>
          <w:sz w:val="16"/>
        </w:rPr>
        <w:fldChar w:fldCharType="separate"/>
      </w:r>
      <w:r w:rsidRPr="0029135F">
        <w:rPr>
          <w:sz w:val="16"/>
        </w:rPr>
        <w:t>[13]</w:t>
      </w:r>
      <w:r w:rsidRPr="0029135F">
        <w:rPr>
          <w:smallCaps/>
          <w:sz w:val="16"/>
        </w:rPr>
        <w:fldChar w:fldCharType="end"/>
      </w:r>
      <w:r w:rsidRPr="0029135F">
        <w:rPr>
          <w:smallCaps/>
          <w:sz w:val="16"/>
        </w:rPr>
        <w:t xml:space="preserve">, </w:t>
      </w:r>
      <w:r w:rsidRPr="0029135F">
        <w:rPr>
          <w:smallCaps/>
          <w:sz w:val="16"/>
        </w:rPr>
        <w:fldChar w:fldCharType="begin" w:fldLock="1"/>
      </w:r>
      <w:r w:rsidRPr="0029135F">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Pr="0029135F">
        <w:rPr>
          <w:smallCaps/>
          <w:sz w:val="16"/>
        </w:rPr>
        <w:fldChar w:fldCharType="separate"/>
      </w:r>
      <w:r w:rsidRPr="0029135F">
        <w:rPr>
          <w:sz w:val="16"/>
        </w:rPr>
        <w:t>[14]</w:t>
      </w:r>
      <w:r w:rsidRPr="0029135F">
        <w:rPr>
          <w:smallCaps/>
          <w:sz w:val="16"/>
        </w:rPr>
        <w:fldChar w:fldCharType="end"/>
      </w:r>
      <w:r w:rsidRPr="0029135F">
        <w:rPr>
          <w:smallCaps/>
          <w:sz w:val="16"/>
        </w:rPr>
        <w:t xml:space="preserve">, </w:t>
      </w:r>
      <w:r w:rsidRPr="0029135F">
        <w:rPr>
          <w:smallCaps/>
          <w:sz w:val="16"/>
        </w:rPr>
        <w:fldChar w:fldCharType="begin" w:fldLock="1"/>
      </w:r>
      <w:r w:rsidRPr="0029135F">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Pr="0029135F">
        <w:rPr>
          <w:smallCaps/>
          <w:sz w:val="16"/>
        </w:rPr>
        <w:fldChar w:fldCharType="separate"/>
      </w:r>
      <w:r w:rsidRPr="0029135F">
        <w:rPr>
          <w:sz w:val="16"/>
        </w:rPr>
        <w:t>[15]</w:t>
      </w:r>
      <w:r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0E0A0E" w:rsidRPr="0029135F" w:rsidTr="00582A5C">
        <w:trPr>
          <w:jc w:val="center"/>
        </w:trPr>
        <w:tc>
          <w:tcPr>
            <w:tcW w:w="895" w:type="dxa"/>
            <w:tcBorders>
              <w:top w:val="single" w:sz="4" w:space="0" w:color="auto"/>
              <w:bottom w:val="single" w:sz="4" w:space="0" w:color="auto"/>
            </w:tcBorders>
            <w:shd w:val="clear" w:color="auto" w:fill="auto"/>
          </w:tcPr>
          <w:p w:rsidR="000E0A0E" w:rsidRPr="0029135F" w:rsidRDefault="000E0A0E" w:rsidP="00582A5C">
            <w:pPr>
              <w:pStyle w:val="BodyTextKeep"/>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0E0A0E" w:rsidRPr="0029135F" w:rsidRDefault="000E0A0E" w:rsidP="00582A5C">
            <w:pPr>
              <w:pStyle w:val="BodyTextKeep"/>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0E0A0E" w:rsidRPr="0029135F" w:rsidRDefault="000E0A0E" w:rsidP="00582A5C">
            <w:pPr>
              <w:pStyle w:val="BodyTextKeep"/>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0E0A0E" w:rsidRPr="0029135F" w:rsidRDefault="000E0A0E" w:rsidP="00582A5C">
            <w:pPr>
              <w:pStyle w:val="BodyTextKeep"/>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0E0A0E" w:rsidRPr="0029135F" w:rsidRDefault="000E0A0E" w:rsidP="00582A5C">
            <w:pPr>
              <w:pStyle w:val="BodyTextKeep"/>
              <w:ind w:right="0"/>
              <w:jc w:val="center"/>
              <w:rPr>
                <w:b/>
                <w:sz w:val="16"/>
                <w:szCs w:val="16"/>
                <w:lang w:val="en-US"/>
              </w:rPr>
            </w:pPr>
            <w:r w:rsidRPr="0029135F">
              <w:rPr>
                <w:b/>
                <w:sz w:val="16"/>
                <w:szCs w:val="16"/>
                <w:lang w:val="en-US"/>
              </w:rPr>
              <w:t>C5D50065D</w:t>
            </w:r>
          </w:p>
        </w:tc>
      </w:tr>
      <w:tr w:rsidR="000E0A0E" w:rsidRPr="0029135F" w:rsidTr="00582A5C">
        <w:trPr>
          <w:jc w:val="center"/>
        </w:trPr>
        <w:tc>
          <w:tcPr>
            <w:tcW w:w="895" w:type="dxa"/>
            <w:tcBorders>
              <w:top w:val="single" w:sz="4" w:space="0" w:color="auto"/>
            </w:tcBorders>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0E0A0E" w:rsidRPr="0029135F" w:rsidRDefault="000E0A0E" w:rsidP="00582A5C">
            <w:pPr>
              <w:pStyle w:val="BodyTextKeep"/>
              <w:ind w:right="0"/>
              <w:jc w:val="center"/>
              <w:rPr>
                <w:sz w:val="16"/>
                <w:szCs w:val="16"/>
                <w:lang w:val="en-US"/>
              </w:rPr>
            </w:pPr>
            <w:r w:rsidRPr="0029135F">
              <w:rPr>
                <w:sz w:val="16"/>
                <w:szCs w:val="16"/>
                <w:lang w:val="en-US"/>
              </w:rPr>
              <w:t>GaN</w:t>
            </w:r>
          </w:p>
        </w:tc>
        <w:tc>
          <w:tcPr>
            <w:tcW w:w="990" w:type="dxa"/>
            <w:tcBorders>
              <w:top w:val="single" w:sz="4" w:space="0" w:color="auto"/>
            </w:tcBorders>
          </w:tcPr>
          <w:p w:rsidR="000E0A0E" w:rsidRPr="0029135F" w:rsidRDefault="000E0A0E" w:rsidP="00582A5C">
            <w:pPr>
              <w:pStyle w:val="BodyTextKeep"/>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SiC Diode</w:t>
            </w:r>
          </w:p>
        </w:tc>
      </w:tr>
      <w:tr w:rsidR="000E0A0E" w:rsidRPr="0029135F" w:rsidTr="00582A5C">
        <w:trPr>
          <w:jc w:val="center"/>
        </w:trPr>
        <w:tc>
          <w:tcPr>
            <w:tcW w:w="89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Voltage</w:t>
            </w:r>
          </w:p>
        </w:tc>
        <w:tc>
          <w:tcPr>
            <w:tcW w:w="117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1200 V</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650 V</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650 V</w:t>
            </w:r>
          </w:p>
        </w:tc>
        <w:tc>
          <w:tcPr>
            <w:tcW w:w="1080"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650 V</w:t>
            </w:r>
          </w:p>
        </w:tc>
      </w:tr>
      <w:tr w:rsidR="000E0A0E" w:rsidRPr="0029135F" w:rsidTr="00582A5C">
        <w:trPr>
          <w:jc w:val="center"/>
        </w:trPr>
        <w:tc>
          <w:tcPr>
            <w:tcW w:w="89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Current</w:t>
            </w:r>
          </w:p>
        </w:tc>
        <w:tc>
          <w:tcPr>
            <w:tcW w:w="117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50 A</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30 A</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60 A</w:t>
            </w:r>
          </w:p>
        </w:tc>
        <w:tc>
          <w:tcPr>
            <w:tcW w:w="1080"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50 A</w:t>
            </w:r>
          </w:p>
        </w:tc>
      </w:tr>
      <w:tr w:rsidR="000E0A0E" w:rsidRPr="0029135F" w:rsidTr="00582A5C">
        <w:trPr>
          <w:jc w:val="center"/>
        </w:trPr>
        <w:tc>
          <w:tcPr>
            <w:tcW w:w="89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V</w:t>
            </w:r>
            <w:r w:rsidRPr="0029135F">
              <w:rPr>
                <w:sz w:val="16"/>
                <w:szCs w:val="16"/>
                <w:vertAlign w:val="subscript"/>
                <w:lang w:val="en-US"/>
              </w:rPr>
              <w:t>ce,sat</w:t>
            </w:r>
          </w:p>
        </w:tc>
        <w:tc>
          <w:tcPr>
            <w:tcW w:w="117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2,15 V</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w:t>
            </w:r>
          </w:p>
        </w:tc>
        <w:tc>
          <w:tcPr>
            <w:tcW w:w="1080"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w:t>
            </w:r>
          </w:p>
        </w:tc>
      </w:tr>
      <w:tr w:rsidR="000E0A0E" w:rsidRPr="0029135F" w:rsidTr="00582A5C">
        <w:trPr>
          <w:jc w:val="center"/>
        </w:trPr>
        <w:tc>
          <w:tcPr>
            <w:tcW w:w="89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R</w:t>
            </w:r>
            <w:r w:rsidRPr="0029135F">
              <w:rPr>
                <w:sz w:val="16"/>
                <w:szCs w:val="16"/>
                <w:vertAlign w:val="subscript"/>
                <w:lang w:val="en-US"/>
              </w:rPr>
              <w:t>ds,on</w:t>
            </w:r>
          </w:p>
        </w:tc>
        <w:tc>
          <w:tcPr>
            <w:tcW w:w="1175"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50 mΩ</w:t>
            </w:r>
          </w:p>
        </w:tc>
        <w:tc>
          <w:tcPr>
            <w:tcW w:w="990" w:type="dxa"/>
          </w:tcPr>
          <w:p w:rsidR="000E0A0E" w:rsidRPr="0029135F" w:rsidRDefault="000E0A0E" w:rsidP="00582A5C">
            <w:pPr>
              <w:pStyle w:val="BodyTextKeep"/>
              <w:ind w:right="0"/>
              <w:jc w:val="center"/>
              <w:rPr>
                <w:sz w:val="16"/>
                <w:szCs w:val="16"/>
                <w:lang w:val="en-US"/>
              </w:rPr>
            </w:pPr>
            <w:r w:rsidRPr="0029135F">
              <w:rPr>
                <w:sz w:val="16"/>
                <w:szCs w:val="16"/>
                <w:lang w:val="en-US"/>
              </w:rPr>
              <w:t>25 mΩ</w:t>
            </w:r>
          </w:p>
        </w:tc>
        <w:tc>
          <w:tcPr>
            <w:tcW w:w="1080" w:type="dxa"/>
            <w:shd w:val="clear" w:color="auto" w:fill="auto"/>
          </w:tcPr>
          <w:p w:rsidR="000E0A0E" w:rsidRPr="0029135F" w:rsidRDefault="000E0A0E" w:rsidP="00582A5C">
            <w:pPr>
              <w:pStyle w:val="BodyTextKeep"/>
              <w:ind w:right="0"/>
              <w:jc w:val="center"/>
              <w:rPr>
                <w:sz w:val="16"/>
                <w:szCs w:val="16"/>
                <w:lang w:val="en-US"/>
              </w:rPr>
            </w:pPr>
            <w:r w:rsidRPr="0029135F">
              <w:rPr>
                <w:sz w:val="16"/>
                <w:szCs w:val="16"/>
                <w:lang w:val="en-US"/>
              </w:rPr>
              <w:t>-</w:t>
            </w:r>
          </w:p>
        </w:tc>
      </w:tr>
      <w:tr w:rsidR="000E0A0E" w:rsidRPr="0029135F" w:rsidTr="00582A5C">
        <w:trPr>
          <w:jc w:val="center"/>
        </w:trPr>
        <w:tc>
          <w:tcPr>
            <w:tcW w:w="895" w:type="dxa"/>
            <w:tcBorders>
              <w:bottom w:val="single" w:sz="4" w:space="0" w:color="auto"/>
            </w:tcBorders>
            <w:shd w:val="clear" w:color="auto" w:fill="auto"/>
          </w:tcPr>
          <w:p w:rsidR="000E0A0E" w:rsidRPr="0029135F" w:rsidRDefault="000E0A0E" w:rsidP="00582A5C">
            <w:pPr>
              <w:pStyle w:val="BodyTextKeep"/>
              <w:ind w:right="0"/>
              <w:jc w:val="center"/>
              <w:rPr>
                <w:sz w:val="14"/>
                <w:szCs w:val="14"/>
                <w:lang w:val="en-US"/>
              </w:rPr>
            </w:pPr>
            <w:r w:rsidRPr="0029135F">
              <w:rPr>
                <w:sz w:val="14"/>
                <w:szCs w:val="14"/>
                <w:lang w:val="en-US"/>
              </w:rPr>
              <w:t>V</w:t>
            </w:r>
            <w:r w:rsidRPr="0029135F">
              <w:rPr>
                <w:sz w:val="14"/>
                <w:szCs w:val="14"/>
                <w:vertAlign w:val="subscript"/>
                <w:lang w:val="en-US"/>
              </w:rPr>
              <w:t>f</w:t>
            </w:r>
            <w:r w:rsidRPr="0029135F">
              <w:rPr>
                <w:sz w:val="14"/>
                <w:szCs w:val="14"/>
                <w:lang w:val="en-US"/>
              </w:rPr>
              <w:t xml:space="preserve"> (diode)</w:t>
            </w:r>
          </w:p>
        </w:tc>
        <w:tc>
          <w:tcPr>
            <w:tcW w:w="1175" w:type="dxa"/>
            <w:tcBorders>
              <w:bottom w:val="single" w:sz="4" w:space="0" w:color="auto"/>
            </w:tcBorders>
            <w:shd w:val="clear" w:color="auto" w:fill="auto"/>
          </w:tcPr>
          <w:p w:rsidR="000E0A0E" w:rsidRPr="0029135F" w:rsidRDefault="000E0A0E" w:rsidP="00582A5C">
            <w:pPr>
              <w:pStyle w:val="BodyTextKeep"/>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0E0A0E" w:rsidRPr="0029135F" w:rsidRDefault="000E0A0E" w:rsidP="00582A5C">
            <w:pPr>
              <w:pStyle w:val="BodyTextKeep"/>
              <w:ind w:right="0"/>
              <w:jc w:val="center"/>
              <w:rPr>
                <w:sz w:val="14"/>
                <w:szCs w:val="14"/>
                <w:lang w:val="en-US"/>
              </w:rPr>
            </w:pPr>
            <w:r w:rsidRPr="0029135F">
              <w:rPr>
                <w:sz w:val="14"/>
                <w:szCs w:val="14"/>
                <w:lang w:val="en-US"/>
              </w:rPr>
              <w:t>-</w:t>
            </w:r>
          </w:p>
        </w:tc>
        <w:tc>
          <w:tcPr>
            <w:tcW w:w="990" w:type="dxa"/>
            <w:tcBorders>
              <w:bottom w:val="single" w:sz="4" w:space="0" w:color="auto"/>
            </w:tcBorders>
          </w:tcPr>
          <w:p w:rsidR="000E0A0E" w:rsidRPr="0029135F" w:rsidRDefault="000E0A0E" w:rsidP="00582A5C">
            <w:pPr>
              <w:pStyle w:val="BodyTextKeep"/>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0E0A0E" w:rsidRPr="0029135F" w:rsidRDefault="000E0A0E" w:rsidP="00582A5C">
            <w:pPr>
              <w:pStyle w:val="BodyTextKeep"/>
              <w:ind w:right="0"/>
              <w:jc w:val="center"/>
              <w:rPr>
                <w:sz w:val="14"/>
                <w:szCs w:val="14"/>
                <w:lang w:val="en-US"/>
              </w:rPr>
            </w:pPr>
            <w:r w:rsidRPr="0029135F">
              <w:rPr>
                <w:sz w:val="14"/>
                <w:szCs w:val="14"/>
                <w:lang w:val="en-US"/>
              </w:rPr>
              <w:t>2.0 V</w:t>
            </w:r>
          </w:p>
        </w:tc>
      </w:tr>
    </w:tbl>
    <w:p w:rsidR="000E0A0E" w:rsidRPr="0029135F" w:rsidRDefault="000E0A0E" w:rsidP="000E0A0E">
      <w:pPr>
        <w:suppressAutoHyphens w:val="0"/>
        <w:rPr>
          <w:smallCaps/>
        </w:rPr>
      </w:pPr>
    </w:p>
    <w:p w:rsidR="009576A6" w:rsidRPr="0029135F" w:rsidRDefault="009576A6" w:rsidP="00AB6D72">
      <w:pPr>
        <w:pStyle w:val="sectionhead1"/>
        <w:numPr>
          <w:ilvl w:val="0"/>
          <w:numId w:val="6"/>
        </w:numPr>
        <w:tabs>
          <w:tab w:val="clear" w:pos="360"/>
        </w:tabs>
      </w:pPr>
      <w:r w:rsidRPr="0029135F">
        <w:t>Evaluated parameters</w:t>
      </w:r>
    </w:p>
    <w:p w:rsidR="009576A6" w:rsidRPr="003544DB" w:rsidRDefault="005A54AE" w:rsidP="009576A6">
      <w:pPr>
        <w:pStyle w:val="Head2"/>
        <w:numPr>
          <w:ilvl w:val="0"/>
          <w:numId w:val="5"/>
        </w:numPr>
        <w:spacing w:before="0" w:line="240" w:lineRule="exact"/>
        <w:rPr>
          <w:spacing w:val="0"/>
          <w:highlight w:val="yellow"/>
        </w:rPr>
      </w:pPr>
      <w:r>
        <w:rPr>
          <w:spacing w:val="0"/>
          <w:highlight w:val="yellow"/>
        </w:rPr>
        <w:t>AC</w:t>
      </w:r>
      <w:r w:rsidR="009576A6" w:rsidRPr="003544DB">
        <w:rPr>
          <w:spacing w:val="0"/>
          <w:highlight w:val="yellow"/>
        </w:rPr>
        <w:t xml:space="preserve"> side</w:t>
      </w:r>
      <w:r w:rsidR="00FF1B8A" w:rsidRPr="003544DB">
        <w:rPr>
          <w:spacing w:val="0"/>
          <w:highlight w:val="yellow"/>
        </w:rPr>
        <w:t xml:space="preserve"> parameters</w:t>
      </w:r>
    </w:p>
    <w:p w:rsidR="00E063E7" w:rsidRDefault="009576A6" w:rsidP="00E063E7">
      <w:pPr>
        <w:pStyle w:val="text"/>
      </w:pPr>
      <w:r w:rsidRPr="0029135F">
        <w:t>The</w:t>
      </w:r>
      <w:r w:rsidR="00505B10" w:rsidRPr="0029135F">
        <w:t xml:space="preserve"> motor is </w:t>
      </w:r>
      <w:r w:rsidR="00B43FC9">
        <w:t xml:space="preserve">chosen as </w:t>
      </w:r>
      <w:r w:rsidR="00505B10" w:rsidRPr="0029135F">
        <w:t xml:space="preserve">a permanent magnet synchronous motor (PMSM) </w:t>
      </w:r>
      <w:r w:rsidR="00B43FC9">
        <w:t>with</w:t>
      </w:r>
      <w:r w:rsidR="00505B10" w:rsidRPr="0029135F">
        <w:t xml:space="preserve"> concentrated windings. </w:t>
      </w:r>
      <w:r w:rsidR="00B43FC9">
        <w:t>T</w:t>
      </w:r>
      <w:r w:rsidR="00505B10" w:rsidRPr="0029135F">
        <w:t xml:space="preserve">he number of slots </w:t>
      </w:r>
      <w:r w:rsidR="00B43FC9">
        <w:t xml:space="preserve">is kept </w:t>
      </w:r>
      <w:r w:rsidR="00505B10" w:rsidRPr="0029135F">
        <w:t>constant</w:t>
      </w:r>
      <w:r w:rsidR="00B43FC9">
        <w:t xml:space="preserve"> and</w:t>
      </w:r>
      <w:r w:rsidR="00505B10" w:rsidRPr="0029135F">
        <w:t xml:space="preserve"> four stator poles are either connected in series, or </w:t>
      </w:r>
      <w:r w:rsidR="00B43FC9">
        <w:t>connected to the drive modules</w:t>
      </w:r>
      <w:r w:rsidR="00505B10" w:rsidRPr="0029135F">
        <w:t xml:space="preserve"> separately, depending on the number of modules existing in the corresponding topology. </w:t>
      </w:r>
      <w:r w:rsidR="00B55414">
        <w:t xml:space="preserve">The parameters of the pre-designed PMSM are listed in Table 3. </w:t>
      </w:r>
      <w:r w:rsidR="00505B10" w:rsidRPr="0029135F">
        <w:t xml:space="preserve">The </w:t>
      </w:r>
      <w:r w:rsidRPr="0029135F">
        <w:t xml:space="preserve">single phase equivalent </w:t>
      </w:r>
      <w:r w:rsidR="00FF1B8A">
        <w:t xml:space="preserve">circuit </w:t>
      </w:r>
      <w:r w:rsidRPr="0029135F">
        <w:t xml:space="preserve">of </w:t>
      </w:r>
      <w:r w:rsidR="00AB6D72" w:rsidRPr="0029135F">
        <w:t xml:space="preserve">one module of </w:t>
      </w:r>
      <w:r w:rsidRPr="0029135F">
        <w:t xml:space="preserve">the motor </w:t>
      </w:r>
      <w:r w:rsidR="00505B10" w:rsidRPr="0029135F">
        <w:t>is</w:t>
      </w:r>
      <w:r w:rsidRPr="0029135F">
        <w:t xml:space="preserve"> shown in Fig. </w:t>
      </w:r>
      <w:r w:rsidR="0071141C" w:rsidRPr="0029135F">
        <w:t>4</w:t>
      </w:r>
      <w:r w:rsidR="00FF1B8A">
        <w:t>(a)</w:t>
      </w:r>
      <w:r w:rsidRPr="0029135F">
        <w:t xml:space="preserve">. </w:t>
      </w:r>
      <w:r w:rsidR="00AB6D72" w:rsidRPr="0029135F">
        <w:t>The induced voltage (</w:t>
      </w:r>
      <w:r w:rsidR="00AB6D72" w:rsidRPr="0029135F">
        <w:rPr>
          <w:i/>
        </w:rPr>
        <w:t>E</w:t>
      </w:r>
      <w:r w:rsidR="00AB6D72" w:rsidRPr="0029135F">
        <w:rPr>
          <w:i/>
          <w:vertAlign w:val="subscript"/>
        </w:rPr>
        <w:t>f</w:t>
      </w:r>
      <w:r w:rsidR="00AB6D72" w:rsidRPr="0029135F">
        <w:t>) and phase inductance (</w:t>
      </w:r>
      <w:r w:rsidR="00AB6D72" w:rsidRPr="0029135F">
        <w:rPr>
          <w:i/>
        </w:rPr>
        <w:t>L</w:t>
      </w:r>
      <w:r w:rsidR="00AB6D72" w:rsidRPr="0029135F">
        <w:rPr>
          <w:i/>
          <w:vertAlign w:val="subscript"/>
        </w:rPr>
        <w:t>s</w:t>
      </w:r>
      <w:r w:rsidR="00AB6D72" w:rsidRPr="0029135F">
        <w:t xml:space="preserve">) are </w:t>
      </w:r>
      <w:r w:rsidR="00B43FC9">
        <w:t>chosen</w:t>
      </w:r>
      <w:r w:rsidR="00AB6D72" w:rsidRPr="0029135F">
        <w:t xml:space="preserve"> from a pre-designed PMSM specific to this application. The corresponding inverter voltage (</w:t>
      </w:r>
      <w:r w:rsidR="00AB6D72" w:rsidRPr="0029135F">
        <w:rPr>
          <w:i/>
        </w:rPr>
        <w:t>V</w:t>
      </w:r>
      <w:r w:rsidR="00AB6D72" w:rsidRPr="0029135F">
        <w:rPr>
          <w:i/>
          <w:vertAlign w:val="subscript"/>
        </w:rPr>
        <w:t>c</w:t>
      </w:r>
      <w:r w:rsidR="00AB6D72" w:rsidRPr="0029135F">
        <w:t>) and load angle (</w:t>
      </w:r>
      <w:r w:rsidR="00AB6D72" w:rsidRPr="0029135F">
        <w:rPr>
          <w:i/>
        </w:rPr>
        <w:t>δ</w:t>
      </w:r>
      <w:r w:rsidR="00AB6D72" w:rsidRPr="0029135F">
        <w:t>) are calculated in the simulations. Modulation depth (</w:t>
      </w:r>
      <w:r w:rsidR="00AB6D72" w:rsidRPr="0029135F">
        <w:rPr>
          <w:i/>
        </w:rPr>
        <w:t>m</w:t>
      </w:r>
      <w:r w:rsidR="00AB6D72" w:rsidRPr="0029135F">
        <w:rPr>
          <w:i/>
          <w:vertAlign w:val="subscript"/>
        </w:rPr>
        <w:t>a</w:t>
      </w:r>
      <w:r w:rsidR="00AB6D72" w:rsidRPr="0029135F">
        <w:t xml:space="preserve">) of each inverter is kept constant at 0.9 </w:t>
      </w:r>
      <w:r w:rsidR="00B55414">
        <w:t xml:space="preserve">at rated conditions </w:t>
      </w:r>
      <w:r w:rsidR="00AB6D72" w:rsidRPr="0029135F">
        <w:t>for all topologies.</w:t>
      </w:r>
      <w:r w:rsidR="00E063E7">
        <w:t xml:space="preserve"> </w:t>
      </w:r>
      <w:r w:rsidR="00E063E7" w:rsidRPr="0029135F">
        <w:t>Quality of the voltage and current waveforms are evaluated on the AC side by their harmonic spectrum and total harmonic distortion values for both voltage (</w:t>
      </w:r>
      <w:r w:rsidR="00E063E7" w:rsidRPr="0029135F">
        <w:rPr>
          <w:i/>
        </w:rPr>
        <w:t>THD</w:t>
      </w:r>
      <w:r w:rsidR="00E063E7" w:rsidRPr="0029135F">
        <w:rPr>
          <w:i/>
          <w:vertAlign w:val="subscript"/>
        </w:rPr>
        <w:t>v</w:t>
      </w:r>
      <w:r w:rsidR="00E063E7" w:rsidRPr="0029135F">
        <w:t>) and current (</w:t>
      </w:r>
      <w:r w:rsidR="00E063E7" w:rsidRPr="0029135F">
        <w:rPr>
          <w:i/>
        </w:rPr>
        <w:t>THD</w:t>
      </w:r>
      <w:r w:rsidR="00E063E7" w:rsidRPr="0029135F">
        <w:rPr>
          <w:i/>
          <w:vertAlign w:val="subscript"/>
        </w:rPr>
        <w:t>i</w:t>
      </w:r>
      <w:r w:rsidR="00E063E7" w:rsidRPr="0029135F">
        <w:t>), which are calculated as in (1) and (2).</w:t>
      </w:r>
    </w:p>
    <w:p w:rsidR="00582A5C" w:rsidRPr="0029135F" w:rsidRDefault="00582A5C" w:rsidP="00E063E7">
      <w:pPr>
        <w:pStyle w:val="text"/>
      </w:pPr>
    </w:p>
    <w:bookmarkStart w:id="5" w:name="_GoBack"/>
    <w:p w:rsidR="00CF3E4E" w:rsidRPr="0029135F" w:rsidRDefault="00CF3E4E" w:rsidP="00CF3E4E">
      <w:pPr>
        <w:pStyle w:val="text"/>
        <w:spacing w:line="240" w:lineRule="auto"/>
        <w:ind w:firstLine="0"/>
      </w:pPr>
      <w:r w:rsidRPr="0029135F">
        <w:object w:dxaOrig="5115" w:dyaOrig="1485">
          <v:shape id="_x0000_i1028" type="#_x0000_t75" style="width:248.25pt;height:72.4pt" o:ole="">
            <v:imagedata r:id="rId15" o:title=""/>
          </v:shape>
          <o:OLEObject Type="Embed" ProgID="Visio.Drawing.15" ShapeID="_x0000_i1028" DrawAspect="Content" ObjectID="_1590674799" r:id="rId16"/>
        </w:object>
      </w:r>
      <w:bookmarkEnd w:id="5"/>
    </w:p>
    <w:p w:rsidR="00CF3E4E" w:rsidRPr="0029135F" w:rsidRDefault="00CF3E4E" w:rsidP="00CF3E4E">
      <w:pPr>
        <w:pStyle w:val="text"/>
        <w:spacing w:line="240" w:lineRule="auto"/>
        <w:ind w:firstLine="0"/>
        <w:jc w:val="center"/>
        <w:rPr>
          <w:sz w:val="16"/>
          <w:szCs w:val="16"/>
        </w:rPr>
      </w:pPr>
    </w:p>
    <w:p w:rsidR="00CF3E4E" w:rsidRPr="0029135F" w:rsidRDefault="00CF3E4E" w:rsidP="00CF3E4E">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71141C" w:rsidRDefault="0071141C" w:rsidP="0071141C">
      <w:pPr>
        <w:pStyle w:val="text"/>
        <w:ind w:firstLine="0"/>
        <w:rPr>
          <w:sz w:val="16"/>
          <w:szCs w:val="16"/>
        </w:rPr>
      </w:pPr>
      <w:r w:rsidRPr="0029135F">
        <w:rPr>
          <w:sz w:val="16"/>
          <w:szCs w:val="16"/>
        </w:rPr>
        <w:t xml:space="preserve">Fig. 4. </w:t>
      </w:r>
      <w:r w:rsidR="00CF3E4E" w:rsidRPr="0029135F">
        <w:rPr>
          <w:sz w:val="16"/>
          <w:szCs w:val="16"/>
        </w:rPr>
        <w:t>Models used in the evaluation</w:t>
      </w:r>
    </w:p>
    <w:p w:rsidR="00B55414" w:rsidRDefault="00B55414" w:rsidP="0071141C">
      <w:pPr>
        <w:pStyle w:val="text"/>
        <w:ind w:firstLine="0"/>
        <w:rPr>
          <w:sz w:val="16"/>
          <w:szCs w:val="16"/>
        </w:rPr>
      </w:pPr>
    </w:p>
    <w:p w:rsidR="00B55414" w:rsidRPr="00B55414" w:rsidRDefault="00B55414" w:rsidP="00B55414">
      <w:pPr>
        <w:spacing w:before="120" w:line="216" w:lineRule="auto"/>
        <w:jc w:val="center"/>
        <w:rPr>
          <w:sz w:val="16"/>
        </w:rPr>
      </w:pPr>
      <w:r w:rsidRPr="0029135F">
        <w:rPr>
          <w:sz w:val="16"/>
        </w:rPr>
        <w:t>TABLE II</w:t>
      </w:r>
      <w:r>
        <w:rPr>
          <w:sz w:val="16"/>
        </w:rPr>
        <w:t>I</w:t>
      </w:r>
    </w:p>
    <w:p w:rsidR="00B55414" w:rsidRPr="0029135F" w:rsidRDefault="00B55414" w:rsidP="00B55414">
      <w:pPr>
        <w:pStyle w:val="text"/>
        <w:spacing w:after="120"/>
        <w:jc w:val="center"/>
        <w:rPr>
          <w:smallCaps/>
          <w:sz w:val="16"/>
        </w:rPr>
      </w:pPr>
      <w:r w:rsidRPr="00B55414">
        <w:rPr>
          <w:smallCaps/>
          <w:sz w:val="16"/>
          <w:highlight w:val="yellow"/>
        </w:rPr>
        <w:t>Parameters of the Pre-desıgned PMSM</w:t>
      </w: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083"/>
        <w:gridCol w:w="1327"/>
        <w:gridCol w:w="992"/>
      </w:tblGrid>
      <w:tr w:rsidR="00B55414" w:rsidRPr="0029135F" w:rsidTr="00B55414">
        <w:trPr>
          <w:jc w:val="center"/>
        </w:trPr>
        <w:tc>
          <w:tcPr>
            <w:tcW w:w="1413" w:type="dxa"/>
            <w:shd w:val="clear" w:color="auto" w:fill="auto"/>
          </w:tcPr>
          <w:p w:rsidR="00B55414" w:rsidRPr="0029135F" w:rsidRDefault="00B55414" w:rsidP="00B55414">
            <w:pPr>
              <w:pStyle w:val="BodyTextKeep"/>
              <w:ind w:right="0"/>
              <w:jc w:val="center"/>
              <w:rPr>
                <w:b/>
                <w:sz w:val="16"/>
                <w:szCs w:val="16"/>
                <w:lang w:val="en-US"/>
              </w:rPr>
            </w:pPr>
            <w:r>
              <w:rPr>
                <w:b/>
                <w:sz w:val="16"/>
                <w:szCs w:val="16"/>
                <w:lang w:val="en-US"/>
              </w:rPr>
              <w:t>Parameter</w:t>
            </w:r>
          </w:p>
        </w:tc>
        <w:tc>
          <w:tcPr>
            <w:tcW w:w="1083" w:type="dxa"/>
            <w:shd w:val="clear" w:color="auto" w:fill="auto"/>
          </w:tcPr>
          <w:p w:rsidR="00B55414" w:rsidRPr="0029135F" w:rsidRDefault="00B55414" w:rsidP="00B55414">
            <w:pPr>
              <w:pStyle w:val="BodyTextKeep"/>
              <w:ind w:right="0"/>
              <w:jc w:val="center"/>
              <w:rPr>
                <w:b/>
                <w:sz w:val="16"/>
                <w:szCs w:val="16"/>
                <w:lang w:val="en-US"/>
              </w:rPr>
            </w:pPr>
            <w:r>
              <w:rPr>
                <w:b/>
                <w:sz w:val="16"/>
                <w:szCs w:val="16"/>
                <w:lang w:val="en-US"/>
              </w:rPr>
              <w:t>Value</w:t>
            </w:r>
          </w:p>
        </w:tc>
        <w:tc>
          <w:tcPr>
            <w:tcW w:w="1327" w:type="dxa"/>
          </w:tcPr>
          <w:p w:rsidR="00B55414" w:rsidRPr="0029135F" w:rsidRDefault="00B55414" w:rsidP="00B55414">
            <w:pPr>
              <w:pStyle w:val="BodyTextKeep"/>
              <w:ind w:right="0"/>
              <w:jc w:val="center"/>
              <w:rPr>
                <w:b/>
                <w:sz w:val="16"/>
                <w:szCs w:val="16"/>
                <w:lang w:val="en-US"/>
              </w:rPr>
            </w:pPr>
            <w:r>
              <w:rPr>
                <w:b/>
                <w:sz w:val="16"/>
                <w:szCs w:val="16"/>
                <w:lang w:val="en-US"/>
              </w:rPr>
              <w:t>Parameter</w:t>
            </w:r>
          </w:p>
        </w:tc>
        <w:tc>
          <w:tcPr>
            <w:tcW w:w="992" w:type="dxa"/>
          </w:tcPr>
          <w:p w:rsidR="00B55414" w:rsidRPr="0029135F" w:rsidRDefault="00B55414" w:rsidP="00B55414">
            <w:pPr>
              <w:pStyle w:val="BodyTextKeep"/>
              <w:ind w:right="0"/>
              <w:jc w:val="center"/>
              <w:rPr>
                <w:b/>
                <w:sz w:val="16"/>
                <w:szCs w:val="16"/>
                <w:lang w:val="en-US"/>
              </w:rPr>
            </w:pPr>
            <w:r>
              <w:rPr>
                <w:b/>
                <w:sz w:val="16"/>
                <w:szCs w:val="16"/>
                <w:lang w:val="en-US"/>
              </w:rPr>
              <w:t>Value</w:t>
            </w: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6"/>
                <w:szCs w:val="16"/>
                <w:lang w:val="en-US"/>
              </w:rPr>
            </w:pPr>
          </w:p>
        </w:tc>
        <w:tc>
          <w:tcPr>
            <w:tcW w:w="1083" w:type="dxa"/>
            <w:shd w:val="clear" w:color="auto" w:fill="auto"/>
          </w:tcPr>
          <w:p w:rsidR="00B55414" w:rsidRPr="0029135F" w:rsidRDefault="00B55414" w:rsidP="00582A5C">
            <w:pPr>
              <w:pStyle w:val="BodyTextKeep"/>
              <w:ind w:right="0"/>
              <w:jc w:val="center"/>
              <w:rPr>
                <w:sz w:val="16"/>
                <w:szCs w:val="16"/>
                <w:lang w:val="en-US"/>
              </w:rPr>
            </w:pPr>
          </w:p>
        </w:tc>
        <w:tc>
          <w:tcPr>
            <w:tcW w:w="1327" w:type="dxa"/>
          </w:tcPr>
          <w:p w:rsidR="00B55414" w:rsidRPr="0029135F" w:rsidRDefault="00B55414" w:rsidP="00582A5C">
            <w:pPr>
              <w:pStyle w:val="BodyTextKeep"/>
              <w:ind w:right="0"/>
              <w:jc w:val="center"/>
              <w:rPr>
                <w:sz w:val="16"/>
                <w:szCs w:val="16"/>
                <w:lang w:val="en-US"/>
              </w:rPr>
            </w:pPr>
          </w:p>
        </w:tc>
        <w:tc>
          <w:tcPr>
            <w:tcW w:w="992" w:type="dxa"/>
          </w:tcPr>
          <w:p w:rsidR="00B55414" w:rsidRPr="0029135F" w:rsidRDefault="00B55414" w:rsidP="00582A5C">
            <w:pPr>
              <w:pStyle w:val="BodyTextKeep"/>
              <w:ind w:right="0"/>
              <w:jc w:val="center"/>
              <w:rPr>
                <w:sz w:val="16"/>
                <w:szCs w:val="16"/>
                <w:lang w:val="en-US"/>
              </w:rPr>
            </w:pP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6"/>
                <w:szCs w:val="16"/>
                <w:lang w:val="en-US"/>
              </w:rPr>
            </w:pPr>
          </w:p>
        </w:tc>
        <w:tc>
          <w:tcPr>
            <w:tcW w:w="1083" w:type="dxa"/>
            <w:shd w:val="clear" w:color="auto" w:fill="auto"/>
          </w:tcPr>
          <w:p w:rsidR="00B55414" w:rsidRPr="0029135F" w:rsidRDefault="00B55414" w:rsidP="00582A5C">
            <w:pPr>
              <w:pStyle w:val="BodyTextKeep"/>
              <w:ind w:right="0"/>
              <w:jc w:val="center"/>
              <w:rPr>
                <w:sz w:val="16"/>
                <w:szCs w:val="16"/>
                <w:lang w:val="en-US"/>
              </w:rPr>
            </w:pPr>
          </w:p>
        </w:tc>
        <w:tc>
          <w:tcPr>
            <w:tcW w:w="1327" w:type="dxa"/>
          </w:tcPr>
          <w:p w:rsidR="00B55414" w:rsidRPr="0029135F" w:rsidRDefault="00B55414" w:rsidP="00582A5C">
            <w:pPr>
              <w:pStyle w:val="BodyTextKeep"/>
              <w:ind w:right="0"/>
              <w:jc w:val="center"/>
              <w:rPr>
                <w:sz w:val="16"/>
                <w:szCs w:val="16"/>
                <w:lang w:val="en-US"/>
              </w:rPr>
            </w:pPr>
          </w:p>
        </w:tc>
        <w:tc>
          <w:tcPr>
            <w:tcW w:w="992" w:type="dxa"/>
          </w:tcPr>
          <w:p w:rsidR="00B55414" w:rsidRPr="0029135F" w:rsidRDefault="00B55414" w:rsidP="00582A5C">
            <w:pPr>
              <w:pStyle w:val="BodyTextKeep"/>
              <w:ind w:right="0"/>
              <w:jc w:val="center"/>
              <w:rPr>
                <w:sz w:val="16"/>
                <w:szCs w:val="16"/>
                <w:lang w:val="en-US"/>
              </w:rPr>
            </w:pP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6"/>
                <w:szCs w:val="16"/>
                <w:lang w:val="en-US"/>
              </w:rPr>
            </w:pPr>
          </w:p>
        </w:tc>
        <w:tc>
          <w:tcPr>
            <w:tcW w:w="1083" w:type="dxa"/>
            <w:shd w:val="clear" w:color="auto" w:fill="auto"/>
          </w:tcPr>
          <w:p w:rsidR="00B55414" w:rsidRPr="0029135F" w:rsidRDefault="00B55414" w:rsidP="00582A5C">
            <w:pPr>
              <w:pStyle w:val="BodyTextKeep"/>
              <w:ind w:right="0"/>
              <w:jc w:val="center"/>
              <w:rPr>
                <w:sz w:val="16"/>
                <w:szCs w:val="16"/>
                <w:lang w:val="en-US"/>
              </w:rPr>
            </w:pPr>
          </w:p>
        </w:tc>
        <w:tc>
          <w:tcPr>
            <w:tcW w:w="1327" w:type="dxa"/>
          </w:tcPr>
          <w:p w:rsidR="00B55414" w:rsidRPr="0029135F" w:rsidRDefault="00B55414" w:rsidP="00582A5C">
            <w:pPr>
              <w:pStyle w:val="BodyTextKeep"/>
              <w:ind w:right="0"/>
              <w:jc w:val="center"/>
              <w:rPr>
                <w:sz w:val="16"/>
                <w:szCs w:val="16"/>
                <w:lang w:val="en-US"/>
              </w:rPr>
            </w:pPr>
          </w:p>
        </w:tc>
        <w:tc>
          <w:tcPr>
            <w:tcW w:w="992" w:type="dxa"/>
          </w:tcPr>
          <w:p w:rsidR="00B55414" w:rsidRPr="0029135F" w:rsidRDefault="00B55414" w:rsidP="00582A5C">
            <w:pPr>
              <w:pStyle w:val="BodyTextKeep"/>
              <w:ind w:right="0"/>
              <w:jc w:val="center"/>
              <w:rPr>
                <w:sz w:val="16"/>
                <w:szCs w:val="16"/>
                <w:lang w:val="en-US"/>
              </w:rPr>
            </w:pP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6"/>
                <w:szCs w:val="16"/>
                <w:lang w:val="en-US"/>
              </w:rPr>
            </w:pPr>
          </w:p>
        </w:tc>
        <w:tc>
          <w:tcPr>
            <w:tcW w:w="1083" w:type="dxa"/>
            <w:shd w:val="clear" w:color="auto" w:fill="auto"/>
          </w:tcPr>
          <w:p w:rsidR="00B55414" w:rsidRPr="0029135F" w:rsidRDefault="00B55414" w:rsidP="00582A5C">
            <w:pPr>
              <w:pStyle w:val="BodyTextKeep"/>
              <w:ind w:right="0"/>
              <w:jc w:val="center"/>
              <w:rPr>
                <w:sz w:val="16"/>
                <w:szCs w:val="16"/>
                <w:lang w:val="en-US"/>
              </w:rPr>
            </w:pPr>
          </w:p>
        </w:tc>
        <w:tc>
          <w:tcPr>
            <w:tcW w:w="1327" w:type="dxa"/>
          </w:tcPr>
          <w:p w:rsidR="00B55414" w:rsidRPr="0029135F" w:rsidRDefault="00B55414" w:rsidP="00582A5C">
            <w:pPr>
              <w:pStyle w:val="BodyTextKeep"/>
              <w:ind w:right="0"/>
              <w:jc w:val="center"/>
              <w:rPr>
                <w:sz w:val="16"/>
                <w:szCs w:val="16"/>
                <w:lang w:val="en-US"/>
              </w:rPr>
            </w:pPr>
          </w:p>
        </w:tc>
        <w:tc>
          <w:tcPr>
            <w:tcW w:w="992" w:type="dxa"/>
          </w:tcPr>
          <w:p w:rsidR="00B55414" w:rsidRPr="0029135F" w:rsidRDefault="00B55414" w:rsidP="00582A5C">
            <w:pPr>
              <w:pStyle w:val="BodyTextKeep"/>
              <w:ind w:right="0"/>
              <w:jc w:val="center"/>
              <w:rPr>
                <w:sz w:val="16"/>
                <w:szCs w:val="16"/>
                <w:lang w:val="en-US"/>
              </w:rPr>
            </w:pP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6"/>
                <w:szCs w:val="16"/>
                <w:lang w:val="en-US"/>
              </w:rPr>
            </w:pPr>
          </w:p>
        </w:tc>
        <w:tc>
          <w:tcPr>
            <w:tcW w:w="1083" w:type="dxa"/>
            <w:shd w:val="clear" w:color="auto" w:fill="auto"/>
          </w:tcPr>
          <w:p w:rsidR="00B55414" w:rsidRPr="0029135F" w:rsidRDefault="00B55414" w:rsidP="00582A5C">
            <w:pPr>
              <w:pStyle w:val="BodyTextKeep"/>
              <w:ind w:right="0"/>
              <w:jc w:val="center"/>
              <w:rPr>
                <w:sz w:val="16"/>
                <w:szCs w:val="16"/>
                <w:lang w:val="en-US"/>
              </w:rPr>
            </w:pPr>
          </w:p>
        </w:tc>
        <w:tc>
          <w:tcPr>
            <w:tcW w:w="1327" w:type="dxa"/>
          </w:tcPr>
          <w:p w:rsidR="00B55414" w:rsidRPr="0029135F" w:rsidRDefault="00B55414" w:rsidP="00582A5C">
            <w:pPr>
              <w:pStyle w:val="BodyTextKeep"/>
              <w:ind w:right="0"/>
              <w:jc w:val="center"/>
              <w:rPr>
                <w:sz w:val="16"/>
                <w:szCs w:val="16"/>
                <w:lang w:val="en-US"/>
              </w:rPr>
            </w:pPr>
          </w:p>
        </w:tc>
        <w:tc>
          <w:tcPr>
            <w:tcW w:w="992" w:type="dxa"/>
          </w:tcPr>
          <w:p w:rsidR="00B55414" w:rsidRPr="0029135F" w:rsidRDefault="00B55414" w:rsidP="00582A5C">
            <w:pPr>
              <w:pStyle w:val="BodyTextKeep"/>
              <w:ind w:right="0"/>
              <w:jc w:val="center"/>
              <w:rPr>
                <w:sz w:val="16"/>
                <w:szCs w:val="16"/>
                <w:lang w:val="en-US"/>
              </w:rPr>
            </w:pPr>
          </w:p>
        </w:tc>
      </w:tr>
      <w:tr w:rsidR="00B55414" w:rsidRPr="0029135F" w:rsidTr="00B55414">
        <w:trPr>
          <w:jc w:val="center"/>
        </w:trPr>
        <w:tc>
          <w:tcPr>
            <w:tcW w:w="1413" w:type="dxa"/>
            <w:shd w:val="clear" w:color="auto" w:fill="auto"/>
          </w:tcPr>
          <w:p w:rsidR="00B55414" w:rsidRPr="0029135F" w:rsidRDefault="00B55414" w:rsidP="00582A5C">
            <w:pPr>
              <w:pStyle w:val="BodyTextKeep"/>
              <w:ind w:right="0"/>
              <w:jc w:val="center"/>
              <w:rPr>
                <w:sz w:val="14"/>
                <w:szCs w:val="14"/>
                <w:lang w:val="en-US"/>
              </w:rPr>
            </w:pPr>
          </w:p>
        </w:tc>
        <w:tc>
          <w:tcPr>
            <w:tcW w:w="1083" w:type="dxa"/>
            <w:shd w:val="clear" w:color="auto" w:fill="auto"/>
          </w:tcPr>
          <w:p w:rsidR="00B55414" w:rsidRPr="0029135F" w:rsidRDefault="00B55414" w:rsidP="00582A5C">
            <w:pPr>
              <w:pStyle w:val="BodyTextKeep"/>
              <w:ind w:right="0"/>
              <w:jc w:val="center"/>
              <w:rPr>
                <w:sz w:val="14"/>
                <w:szCs w:val="14"/>
                <w:lang w:val="en-US"/>
              </w:rPr>
            </w:pPr>
          </w:p>
        </w:tc>
        <w:tc>
          <w:tcPr>
            <w:tcW w:w="1327" w:type="dxa"/>
          </w:tcPr>
          <w:p w:rsidR="00B55414" w:rsidRPr="0029135F" w:rsidRDefault="00B55414" w:rsidP="00582A5C">
            <w:pPr>
              <w:pStyle w:val="BodyTextKeep"/>
              <w:ind w:right="0"/>
              <w:jc w:val="center"/>
              <w:rPr>
                <w:sz w:val="14"/>
                <w:szCs w:val="14"/>
                <w:lang w:val="en-US"/>
              </w:rPr>
            </w:pPr>
          </w:p>
        </w:tc>
        <w:tc>
          <w:tcPr>
            <w:tcW w:w="992" w:type="dxa"/>
          </w:tcPr>
          <w:p w:rsidR="00B55414" w:rsidRPr="0029135F" w:rsidRDefault="00B55414" w:rsidP="00582A5C">
            <w:pPr>
              <w:pStyle w:val="BodyTextKeep"/>
              <w:ind w:right="0"/>
              <w:jc w:val="center"/>
              <w:rPr>
                <w:sz w:val="14"/>
                <w:szCs w:val="14"/>
                <w:lang w:val="en-US"/>
              </w:rPr>
            </w:pPr>
          </w:p>
        </w:tc>
      </w:tr>
    </w:tbl>
    <w:p w:rsidR="00B55414" w:rsidRPr="0029135F" w:rsidRDefault="00B55414" w:rsidP="00B55414">
      <w:pPr>
        <w:suppressAutoHyphens w:val="0"/>
        <w:rPr>
          <w:smallCaps/>
        </w:rPr>
      </w:pPr>
    </w:p>
    <w:p w:rsidR="00B55414" w:rsidRPr="0029135F" w:rsidRDefault="00B55414" w:rsidP="0071141C">
      <w:pPr>
        <w:pStyle w:val="text"/>
        <w:ind w:firstLine="0"/>
        <w:rPr>
          <w:sz w:val="16"/>
          <w:szCs w:val="16"/>
        </w:rPr>
      </w:pPr>
    </w:p>
    <w:p w:rsidR="00AB6D72" w:rsidRPr="0029135F" w:rsidRDefault="00D87476"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r>
      <w:r w:rsidR="00B43FC9">
        <w:t xml:space="preserve">       </w:t>
      </w:r>
      <w:r w:rsidR="000E5855" w:rsidRPr="0029135F">
        <w:t>(1)</w:t>
      </w:r>
    </w:p>
    <w:p w:rsidR="000E5855" w:rsidRPr="0029135F" w:rsidRDefault="00D87476"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t xml:space="preserve">       </w:t>
      </w:r>
      <w:r w:rsidR="00B43FC9">
        <w:tab/>
        <w:t xml:space="preserve">       </w:t>
      </w:r>
      <w:r w:rsidR="000E5855" w:rsidRPr="0029135F">
        <w:t>(2)</w:t>
      </w:r>
    </w:p>
    <w:p w:rsidR="00A61F59" w:rsidRPr="0029135F" w:rsidRDefault="00A61F59" w:rsidP="000E5855">
      <w:pPr>
        <w:pStyle w:val="text"/>
        <w:spacing w:line="240" w:lineRule="auto"/>
      </w:pPr>
    </w:p>
    <w:p w:rsidR="00521EED" w:rsidRPr="0029135F" w:rsidRDefault="000E5855" w:rsidP="00521EED">
      <w:pPr>
        <w:pStyle w:val="Head2"/>
        <w:numPr>
          <w:ilvl w:val="0"/>
          <w:numId w:val="5"/>
        </w:numPr>
        <w:spacing w:before="0" w:line="240" w:lineRule="exact"/>
        <w:rPr>
          <w:spacing w:val="0"/>
        </w:rPr>
      </w:pPr>
      <w:r w:rsidRPr="0029135F">
        <w:rPr>
          <w:spacing w:val="0"/>
        </w:rPr>
        <w:lastRenderedPageBreak/>
        <w:t>D</w:t>
      </w:r>
      <w:r w:rsidR="00A61F59" w:rsidRPr="0029135F">
        <w:rPr>
          <w:spacing w:val="0"/>
        </w:rPr>
        <w:t>C link</w:t>
      </w:r>
      <w:r w:rsidR="00FF1B8A">
        <w:rPr>
          <w:spacing w:val="0"/>
        </w:rPr>
        <w:t xml:space="preserve"> parameters</w:t>
      </w:r>
    </w:p>
    <w:p w:rsidR="00082D93" w:rsidRPr="0029135F" w:rsidRDefault="00A61F59" w:rsidP="00082D93">
      <w:pPr>
        <w:pStyle w:val="text"/>
      </w:pPr>
      <w:r w:rsidRPr="0029135F">
        <w:t>The general model of the DC link</w:t>
      </w:r>
      <w:r w:rsidR="003544DB">
        <w:t xml:space="preserve"> of one module</w:t>
      </w:r>
      <w:r w:rsidRPr="0029135F">
        <w:t xml:space="preserve"> is shown in Fig. 4. It is assumed that the DC bus pre-filter </w:t>
      </w:r>
      <w:r w:rsidR="00282A4E">
        <w:t xml:space="preserve">sufficiently </w:t>
      </w:r>
      <w:r w:rsidRPr="0029135F">
        <w:t>suppress</w:t>
      </w:r>
      <w:r w:rsidR="00282A4E">
        <w:t>es</w:t>
      </w:r>
      <w:r w:rsidRPr="0029135F">
        <w:t xml:space="preserve"> any low frequency ripples or disturbances coming from the grid side. The DC input is represented by an ideal pure DC current source (</w:t>
      </w:r>
      <w:r w:rsidRPr="0029135F">
        <w:rPr>
          <w:i/>
        </w:rPr>
        <w:t>I</w:t>
      </w:r>
      <w:r w:rsidRPr="0029135F">
        <w:rPr>
          <w:i/>
          <w:vertAlign w:val="subscript"/>
        </w:rPr>
        <w:t>in</w:t>
      </w:r>
      <w:r w:rsidRPr="0029135F">
        <w:t>), magnitude of which depends on the</w:t>
      </w:r>
      <w:r w:rsidR="00282A4E">
        <w:t xml:space="preserve"> amount of</w:t>
      </w:r>
      <w:r w:rsidRPr="0029135F">
        <w:t xml:space="preserve"> motor loading. Each VSI module draws a current (</w:t>
      </w:r>
      <w:r w:rsidRPr="0029135F">
        <w:rPr>
          <w:i/>
        </w:rPr>
        <w:t>I</w:t>
      </w:r>
      <w:r w:rsidRPr="0029135F">
        <w:rPr>
          <w:i/>
          <w:vertAlign w:val="subscript"/>
        </w:rPr>
        <w:t>dc</w:t>
      </w:r>
      <w:r w:rsidRPr="0029135F">
        <w:t xml:space="preserve">) which consists of </w:t>
      </w:r>
      <w:r w:rsidR="00282A4E">
        <w:t>a</w:t>
      </w:r>
      <w:r w:rsidRPr="0029135F">
        <w:t xml:space="preserve"> </w:t>
      </w:r>
      <w:r w:rsidR="00282A4E">
        <w:t xml:space="preserve">pure </w:t>
      </w:r>
      <w:r w:rsidRPr="0029135F">
        <w:t xml:space="preserve">DC </w:t>
      </w:r>
      <w:r w:rsidR="00B43FC9">
        <w:t>component</w:t>
      </w:r>
      <w:r w:rsidRPr="0029135F">
        <w:t xml:space="preserve"> and a high frequency ripple</w:t>
      </w:r>
      <w:r w:rsidR="00B43FC9">
        <w:t xml:space="preserve"> component</w:t>
      </w:r>
      <w:r w:rsidR="00282A4E">
        <w:t xml:space="preserve">. This ripple current </w:t>
      </w:r>
      <w:r w:rsidRPr="0029135F">
        <w:t>is supplied by the module capacitor (</w:t>
      </w:r>
      <w:r w:rsidRPr="0029135F">
        <w:rPr>
          <w:i/>
        </w:rPr>
        <w:t>I</w:t>
      </w:r>
      <w:r w:rsidRPr="0029135F">
        <w:rPr>
          <w:i/>
          <w:vertAlign w:val="subscript"/>
        </w:rPr>
        <w:t>c</w:t>
      </w:r>
      <w:r w:rsidRPr="0029135F">
        <w:t>). The ripple current</w:t>
      </w:r>
      <w:r w:rsidR="00282A4E">
        <w:t xml:space="preserve"> (</w:t>
      </w:r>
      <w:r w:rsidR="00282A4E" w:rsidRPr="0029135F">
        <w:rPr>
          <w:i/>
        </w:rPr>
        <w:t>I</w:t>
      </w:r>
      <w:r w:rsidR="00282A4E" w:rsidRPr="0029135F">
        <w:rPr>
          <w:i/>
          <w:vertAlign w:val="subscript"/>
        </w:rPr>
        <w:t>c</w:t>
      </w:r>
      <w:r w:rsidR="00282A4E">
        <w:t>)</w:t>
      </w:r>
      <w:r w:rsidRPr="0029135F">
        <w:t xml:space="preserve"> is directly related to the phase current of the </w:t>
      </w:r>
      <w:r w:rsidR="00282A4E">
        <w:t>corresponding stator module</w:t>
      </w:r>
      <w:r w:rsidRPr="0029135F">
        <w:t xml:space="preserve"> (</w:t>
      </w:r>
      <w:r w:rsidRPr="0029135F">
        <w:rPr>
          <w:i/>
        </w:rPr>
        <w:t>I</w:t>
      </w:r>
      <w:r w:rsidRPr="0029135F">
        <w:rPr>
          <w:i/>
          <w:vertAlign w:val="subscript"/>
        </w:rPr>
        <w:t>s</w:t>
      </w:r>
      <w:r w:rsidRPr="0029135F">
        <w:t xml:space="preserve">) and </w:t>
      </w:r>
      <w:r w:rsidR="00282A4E">
        <w:t xml:space="preserve">it </w:t>
      </w:r>
      <w:r w:rsidRPr="0029135F">
        <w:t>is independent of the switching frequency (</w:t>
      </w:r>
      <w:r w:rsidRPr="0029135F">
        <w:rPr>
          <w:i/>
        </w:rPr>
        <w:t>f</w:t>
      </w:r>
      <w:r w:rsidRPr="0029135F">
        <w:rPr>
          <w:i/>
          <w:vertAlign w:val="subscript"/>
        </w:rPr>
        <w:t>sw</w:t>
      </w:r>
      <w:r w:rsidRPr="0029135F">
        <w:t>), as expressed in</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Pr="0029135F">
        <w:t xml:space="preserve">. </w:t>
      </w:r>
      <w:r w:rsidR="00B43FC9">
        <w:t>Ripple c</w:t>
      </w:r>
      <w:r w:rsidRPr="0029135F">
        <w:t>urrent handling capability of the capacitors is a critical design value directly affecting the selected capacitor size, hence</w:t>
      </w:r>
      <w:r w:rsidR="00282A4E">
        <w:t xml:space="preserve"> the motor drive</w:t>
      </w:r>
      <w:r w:rsidRPr="0029135F">
        <w:t xml:space="preserve"> power density. The only way to reduce the RMS value of this current for a given output power is to </w:t>
      </w:r>
      <w:r w:rsidR="00282A4E">
        <w:t>utilize</w:t>
      </w:r>
      <w:r w:rsidRPr="0029135F">
        <w:t xml:space="preserve"> interleaving</w:t>
      </w:r>
      <w:r w:rsidR="00282A4E">
        <w:t xml:space="preserve"> technique</w:t>
      </w:r>
      <w:r w:rsidRPr="0029135F">
        <w:t>.</w:t>
      </w:r>
    </w:p>
    <w:p w:rsidR="004128BF" w:rsidRPr="0029135F" w:rsidRDefault="00A61F59" w:rsidP="00082D93">
      <w:pPr>
        <w:pStyle w:val="text"/>
      </w:pPr>
      <w:r w:rsidRPr="0029135F">
        <w:t>The voltage ripple</w:t>
      </w:r>
      <w:r w:rsidR="004128BF" w:rsidRPr="0029135F">
        <w:t xml:space="preserve"> (</w:t>
      </w:r>
      <w:r w:rsidR="004128BF" w:rsidRPr="0029135F">
        <w:rPr>
          <w:i/>
        </w:rPr>
        <w:t>V</w:t>
      </w:r>
      <w:r w:rsidR="004128BF" w:rsidRPr="0029135F">
        <w:rPr>
          <w:i/>
          <w:vertAlign w:val="subscript"/>
        </w:rPr>
        <w:t>dc-r</w:t>
      </w:r>
      <w:r w:rsidR="004128BF" w:rsidRPr="0029135F">
        <w:t>)</w:t>
      </w:r>
      <w:r w:rsidRPr="0029135F">
        <w:t xml:space="preserve"> is critical and should be restricted module-</w:t>
      </w:r>
      <w:r w:rsidR="00D5312E" w:rsidRPr="0029135F">
        <w:t xml:space="preserve">wise as it may </w:t>
      </w:r>
      <w:r w:rsidR="00282A4E">
        <w:t>impose</w:t>
      </w:r>
      <w:r w:rsidR="00D5312E" w:rsidRPr="0029135F">
        <w:t xml:space="preserve"> additional harmonics to the inverter output voltage. The c</w:t>
      </w:r>
      <w:r w:rsidR="00282A4E">
        <w:t>onstraint on the voltage ripple should be</w:t>
      </w:r>
      <w:r w:rsidR="00D5312E" w:rsidRPr="0029135F">
        <w:t xml:space="preserve"> </w:t>
      </w:r>
      <w:r w:rsidR="00B43FC9">
        <w:t xml:space="preserve">limited by </w:t>
      </w:r>
      <w:r w:rsidR="00D5312E" w:rsidRPr="0029135F">
        <w:t>1%</w:t>
      </w:r>
      <w:r w:rsidR="00282A4E">
        <w:t xml:space="preserve"> of the corresponding module DC link capacitor average voltage</w:t>
      </w:r>
      <w:r w:rsidR="00D5312E" w:rsidRPr="0029135F">
        <w:t xml:space="preserve">. </w:t>
      </w:r>
      <w:r w:rsidR="003544DB">
        <w:t xml:space="preserve">As shown in the proportionality relation in (3), </w:t>
      </w:r>
      <w:r w:rsidR="00282A4E">
        <w:t xml:space="preserve">this </w:t>
      </w:r>
      <w:r w:rsidR="00D5312E" w:rsidRPr="0029135F">
        <w:t xml:space="preserve">ripple voltage is </w:t>
      </w:r>
      <w:r w:rsidR="00282A4E">
        <w:t xml:space="preserve">directly </w:t>
      </w:r>
      <w:r w:rsidR="00D5312E" w:rsidRPr="0029135F">
        <w:t>related to capacitor ripple current</w:t>
      </w:r>
      <w:r w:rsidR="00282A4E">
        <w:t xml:space="preserve"> (</w:t>
      </w:r>
      <w:r w:rsidR="00282A4E" w:rsidRPr="00282A4E">
        <w:rPr>
          <w:i/>
        </w:rPr>
        <w:t>I</w:t>
      </w:r>
      <w:r w:rsidR="00282A4E" w:rsidRPr="00282A4E">
        <w:rPr>
          <w:i/>
          <w:vertAlign w:val="subscript"/>
        </w:rPr>
        <w:t>c</w:t>
      </w:r>
      <w:r w:rsidR="00282A4E">
        <w:t>)</w:t>
      </w:r>
      <w:r w:rsidR="00D5312E" w:rsidRPr="0029135F">
        <w:t>, capacitance</w:t>
      </w:r>
      <w:r w:rsidR="004128BF" w:rsidRPr="0029135F">
        <w:t xml:space="preserve"> (</w:t>
      </w:r>
      <w:r w:rsidR="004128BF" w:rsidRPr="0029135F">
        <w:rPr>
          <w:i/>
        </w:rPr>
        <w:t>C</w:t>
      </w:r>
      <w:r w:rsidR="004128BF" w:rsidRPr="0029135F">
        <w:rPr>
          <w:i/>
          <w:vertAlign w:val="subscript"/>
        </w:rPr>
        <w:t>dc</w:t>
      </w:r>
      <w:r w:rsidR="004128BF" w:rsidRPr="0029135F">
        <w:t>)</w:t>
      </w:r>
      <w:r w:rsidR="00D5312E" w:rsidRPr="0029135F">
        <w:t xml:space="preserve"> and </w:t>
      </w:r>
      <w:r w:rsidR="00282A4E">
        <w:t xml:space="preserve">the </w:t>
      </w:r>
      <w:r w:rsidR="00D5312E" w:rsidRPr="0029135F">
        <w:t>switching frequency.</w:t>
      </w:r>
      <w:r w:rsidR="004128BF" w:rsidRPr="0029135F">
        <w:t xml:space="preserve"> </w:t>
      </w:r>
      <w:r w:rsidR="00282A4E">
        <w:t>Therefore, f</w:t>
      </w:r>
      <w:r w:rsidR="004128BF" w:rsidRPr="0029135F">
        <w:t xml:space="preserve">or a given </w:t>
      </w:r>
      <w:r w:rsidR="00B43FC9">
        <w:t>ripple current</w:t>
      </w:r>
      <w:r w:rsidR="004128BF" w:rsidRPr="0029135F">
        <w:t xml:space="preserve">, the ripple voltage constraint can be </w:t>
      </w:r>
      <w:r w:rsidR="00282A4E">
        <w:t>satisfied</w:t>
      </w:r>
      <w:r w:rsidR="004128BF" w:rsidRPr="0029135F">
        <w:t xml:space="preserve"> by either increasing </w:t>
      </w:r>
      <w:r w:rsidR="004128BF" w:rsidRPr="0029135F">
        <w:rPr>
          <w:i/>
        </w:rPr>
        <w:t>f</w:t>
      </w:r>
      <w:r w:rsidR="004128BF" w:rsidRPr="0029135F">
        <w:rPr>
          <w:i/>
          <w:vertAlign w:val="subscript"/>
        </w:rPr>
        <w:t>sw</w:t>
      </w:r>
      <w:r w:rsidR="004128BF" w:rsidRPr="0029135F">
        <w:t xml:space="preserve"> or increasing </w:t>
      </w:r>
      <w:r w:rsidR="004128BF" w:rsidRPr="0029135F">
        <w:rPr>
          <w:i/>
        </w:rPr>
        <w:t>C</w:t>
      </w:r>
      <w:r w:rsidR="004128BF" w:rsidRPr="0029135F">
        <w:rPr>
          <w:i/>
          <w:vertAlign w:val="subscript"/>
        </w:rPr>
        <w:t>dc</w:t>
      </w:r>
      <w:r w:rsidR="004128BF" w:rsidRPr="0029135F">
        <w:t xml:space="preserve">. </w:t>
      </w:r>
      <w:r w:rsidR="00282A4E">
        <w:t>As a result</w:t>
      </w:r>
      <w:r w:rsidR="004128BF" w:rsidRPr="0029135F">
        <w:t xml:space="preserve">, smaller DC bus capacitors can be designed with </w:t>
      </w:r>
      <w:r w:rsidR="00282A4E">
        <w:t xml:space="preserve">only </w:t>
      </w:r>
      <w:r w:rsidR="004128BF" w:rsidRPr="0029135F">
        <w:t xml:space="preserve">high frequency operation to meet the size restrictions. </w:t>
      </w:r>
    </w:p>
    <w:p w:rsidR="00A61F59" w:rsidRPr="0029135F" w:rsidRDefault="00D5312E" w:rsidP="00082D93">
      <w:pPr>
        <w:pStyle w:val="text"/>
      </w:pPr>
      <w:r w:rsidRPr="0029135F">
        <w:t xml:space="preserve">  </w:t>
      </w:r>
    </w:p>
    <w:p w:rsidR="004128BF" w:rsidRPr="0029135F" w:rsidRDefault="00D87476" w:rsidP="004128BF">
      <w:pPr>
        <w:pStyle w:val="text"/>
        <w:spacing w:line="240" w:lineRule="auto"/>
        <w:ind w:firstLine="720"/>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4128BF" w:rsidRPr="0029135F">
        <w:tab/>
      </w:r>
      <w:r w:rsidR="004128BF" w:rsidRPr="0029135F">
        <w:tab/>
      </w:r>
      <w:r w:rsidR="004128BF" w:rsidRPr="0029135F">
        <w:tab/>
        <w:t xml:space="preserve">       (3)</w:t>
      </w:r>
    </w:p>
    <w:p w:rsidR="009576A6" w:rsidRPr="0029135F" w:rsidRDefault="009576A6" w:rsidP="009576A6">
      <w:pPr>
        <w:pStyle w:val="text"/>
        <w:ind w:firstLine="0"/>
        <w:rPr>
          <w:sz w:val="16"/>
          <w:szCs w:val="16"/>
        </w:rPr>
      </w:pPr>
    </w:p>
    <w:p w:rsidR="00AB6D72" w:rsidRPr="0029135F" w:rsidRDefault="004128BF" w:rsidP="00521EED">
      <w:pPr>
        <w:pStyle w:val="text"/>
      </w:pPr>
      <w:r w:rsidRPr="0029135F">
        <w:t xml:space="preserve">Two </w:t>
      </w:r>
      <w:r w:rsidR="00DA7770">
        <w:t xml:space="preserve">different </w:t>
      </w:r>
      <w:r w:rsidRPr="0029135F">
        <w:t xml:space="preserve">types of capacitors are utilized in </w:t>
      </w:r>
      <w:r w:rsidR="00B43FC9">
        <w:t xml:space="preserve">the </w:t>
      </w:r>
      <w:r w:rsidRPr="0029135F">
        <w:t xml:space="preserve">DC bus; electrolytic capacitors and </w:t>
      </w:r>
      <w:r w:rsidR="00F60DB2" w:rsidRPr="0029135F">
        <w:t xml:space="preserve">metal </w:t>
      </w:r>
      <w:r w:rsidRPr="0029135F">
        <w:t>film capacitors</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00F60DB2" w:rsidRPr="0029135F">
        <w:t>.</w:t>
      </w:r>
      <w:r w:rsidRPr="0029135F">
        <w:t xml:space="preserve"> Electrolytic capacitors have higher capacitance per volume; however, their lifetime is limited and dependent to </w:t>
      </w:r>
      <w:r w:rsidR="00B43FC9">
        <w:t>operating</w:t>
      </w:r>
      <w:r w:rsidRPr="0029135F">
        <w:t xml:space="preserve"> temperature. Therefore, film capacitors are more suitable for integrated motor drives where electronic components are subjected to high </w:t>
      </w:r>
      <w:r w:rsidR="00B43FC9">
        <w:t>operating</w:t>
      </w:r>
      <w:r w:rsidRPr="0029135F">
        <w:t xml:space="preserve"> temperatures. Film capacitor</w:t>
      </w:r>
      <w:r w:rsidR="00B43FC9">
        <w:t>s</w:t>
      </w:r>
      <w:r w:rsidRPr="0029135F">
        <w:t xml:space="preserve"> </w:t>
      </w:r>
      <w:r w:rsidR="00B43FC9">
        <w:t>are</w:t>
      </w:r>
      <w:r w:rsidRPr="0029135F">
        <w:t xml:space="preserve"> known </w:t>
      </w:r>
      <w:r w:rsidR="00B43FC9">
        <w:t>for</w:t>
      </w:r>
      <w:r w:rsidRPr="0029135F">
        <w:t xml:space="preserve"> their high current handling capability, but </w:t>
      </w:r>
      <w:r w:rsidR="00B43FC9">
        <w:t>their</w:t>
      </w:r>
      <w:r w:rsidRPr="0029135F">
        <w:t xml:space="preserve"> capacitance per volume rating is low which makes capacitance</w:t>
      </w:r>
      <w:r w:rsidR="00DA7770">
        <w:t xml:space="preserve"> reduction</w:t>
      </w:r>
      <w:r w:rsidRPr="0029135F">
        <w:t xml:space="preserve"> </w:t>
      </w:r>
      <w:r w:rsidR="00B43FC9">
        <w:t xml:space="preserve">more </w:t>
      </w:r>
      <w:r w:rsidRPr="0029135F">
        <w:t xml:space="preserve">critical </w:t>
      </w:r>
      <w:r w:rsidR="00DA7770">
        <w:t>for an</w:t>
      </w:r>
      <w:r w:rsidRPr="0029135F">
        <w:t xml:space="preserve"> </w:t>
      </w:r>
      <w:r w:rsidR="00DA7770">
        <w:t>IMMD application</w:t>
      </w:r>
      <w:r w:rsidRPr="0029135F">
        <w:t>.</w:t>
      </w:r>
      <w:r w:rsidR="00DA7770">
        <w:t xml:space="preserve"> </w:t>
      </w:r>
      <w:r w:rsidRPr="0029135F">
        <w:t xml:space="preserve">That being said, the spectral analysis of DC link voltage and currents, </w:t>
      </w:r>
      <w:r w:rsidR="00F60DB2" w:rsidRPr="0029135F">
        <w:t>RMS current requirement and capacitance requirement in terms of switching frequency</w:t>
      </w:r>
      <w:r w:rsidR="00DA7770">
        <w:t xml:space="preserve"> will be included in this comparison</w:t>
      </w:r>
      <w:r w:rsidR="00F60DB2" w:rsidRPr="0029135F">
        <w:t>.</w:t>
      </w:r>
    </w:p>
    <w:p w:rsidR="00521EED" w:rsidRPr="0029135F" w:rsidRDefault="00521EED" w:rsidP="00521EED">
      <w:pPr>
        <w:pStyle w:val="text"/>
      </w:pPr>
    </w:p>
    <w:p w:rsidR="00521EED" w:rsidRPr="0029135F" w:rsidRDefault="00521EED" w:rsidP="00521EED">
      <w:pPr>
        <w:pStyle w:val="Head2"/>
        <w:numPr>
          <w:ilvl w:val="0"/>
          <w:numId w:val="5"/>
        </w:numPr>
        <w:spacing w:before="0" w:line="240" w:lineRule="exact"/>
        <w:rPr>
          <w:spacing w:val="0"/>
        </w:rPr>
      </w:pPr>
      <w:r w:rsidRPr="0029135F">
        <w:rPr>
          <w:spacing w:val="0"/>
        </w:rPr>
        <w:t>Efficiency</w:t>
      </w:r>
    </w:p>
    <w:p w:rsidR="00F60DB2" w:rsidRPr="0029135F" w:rsidRDefault="00082D93" w:rsidP="00521EED">
      <w:pPr>
        <w:pStyle w:val="text"/>
      </w:pPr>
      <w:r w:rsidRPr="0029135F">
        <w:t>Efficiency</w:t>
      </w:r>
      <w:r w:rsidR="00F60DB2" w:rsidRPr="0029135F">
        <w:t xml:space="preserve">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motor drive, minimization of this component is particularly </w:t>
      </w:r>
      <w:r w:rsidR="00B43FC9">
        <w:t>important</w:t>
      </w:r>
      <w:r w:rsidR="00F60DB2" w:rsidRPr="0029135F">
        <w:t xml:space="preserve"> for IMMDs.</w:t>
      </w:r>
      <w:r w:rsidR="00E063E7">
        <w:t xml:space="preserve"> </w:t>
      </w:r>
      <w:r w:rsidR="00F60DB2" w:rsidRPr="0029135F">
        <w:t xml:space="preserve">Optimal selection of switching frequency is required for such designs due to its trade-off </w:t>
      </w:r>
      <w:r w:rsidR="00F60DB2" w:rsidRPr="0029135F">
        <w:lastRenderedPageBreak/>
        <w:t>between the DC link capacitor size and heat sink size</w:t>
      </w:r>
      <w:r w:rsidR="00973834" w:rsidRPr="0029135F">
        <w:t xml:space="preserve"> due to switching losses. Although GaNs are known for their superior switching performance, the inverter topology still has great impact on the resultant power semiconductor devices losses, and hence efficiency.</w:t>
      </w:r>
    </w:p>
    <w:p w:rsidR="00973834" w:rsidRDefault="00973834" w:rsidP="00521EED">
      <w:pPr>
        <w:pStyle w:val="text"/>
      </w:pPr>
      <w:r w:rsidRPr="0029135F">
        <w:t xml:space="preserve">The device losses are analyzed using numerical integration method applied to </w:t>
      </w:r>
      <w:r w:rsidR="00B43FC9">
        <w:t xml:space="preserve">the </w:t>
      </w:r>
      <w:r w:rsidRPr="0029135F">
        <w:t xml:space="preserve">time-domain voltage and current waveforms gathered from </w:t>
      </w:r>
      <w:r w:rsidR="00B43FC9">
        <w:t xml:space="preserve">the </w:t>
      </w:r>
      <w:r w:rsidRPr="0029135F">
        <w:t xml:space="preserve">motor drive simulations. A sample device waveform is shown in Fig. 5 to visualize the applied method for a full conduction cycle of one of the inverter switches. First, all the loss-related data from the device datasheets are converted to </w:t>
      </w:r>
      <w:r w:rsidR="00B43FC9" w:rsidRPr="0029135F">
        <w:t xml:space="preserve">functions in MATLAB </w:t>
      </w:r>
      <w:r w:rsidR="00B43FC9">
        <w:t xml:space="preserve">which are dependent to device </w:t>
      </w:r>
      <w:r w:rsidRPr="0029135F">
        <w:t>current</w:t>
      </w:r>
      <w:r w:rsidR="00B43FC9">
        <w:t>s,</w:t>
      </w:r>
      <w:r w:rsidRPr="0029135F">
        <w:t xml:space="preserve"> using curve fitting. During the integration process, the conduction, turn-on or turn-off </w:t>
      </w:r>
      <w:r w:rsidR="00542E90">
        <w:t>losses are detected at each time instant</w:t>
      </w:r>
      <w:r w:rsidRPr="0029135F">
        <w:t xml:space="preserve">. </w:t>
      </w:r>
      <w:r w:rsidR="00542E90">
        <w:t>At each instant</w:t>
      </w:r>
      <w:r w:rsidRPr="0029135F">
        <w:t xml:space="preserve">, the corresponding energy is calculated using the </w:t>
      </w:r>
      <w:r w:rsidR="00547B35" w:rsidRPr="0029135F">
        <w:t>instantaneous current information, the related datasheet parameter value and simulation time step (</w:t>
      </w:r>
      <w:r w:rsidR="00547B35" w:rsidRPr="0029135F">
        <w:rPr>
          <w:i/>
        </w:rPr>
        <w:t>Δt</w:t>
      </w:r>
      <w:r w:rsidR="00547B35" w:rsidRPr="0029135F">
        <w:t>). From (4) to (</w:t>
      </w:r>
      <w:r w:rsidR="00FB210E" w:rsidRPr="0029135F">
        <w:t>8</w:t>
      </w:r>
      <w:r w:rsidR="00547B35" w:rsidRPr="0029135F">
        <w:t>), the equations used in determining the conduction energy for IGBT, conduction (both forward and reverse) energy for GaN, conduction energy for diode, switching energy</w:t>
      </w:r>
      <w:r w:rsidR="00FB210E" w:rsidRPr="0029135F">
        <w:t xml:space="preserve"> (turn-on, turn-off or C</w:t>
      </w:r>
      <w:r w:rsidR="00FB210E" w:rsidRPr="0029135F">
        <w:rPr>
          <w:vertAlign w:val="subscript"/>
        </w:rPr>
        <w:t>oss</w:t>
      </w:r>
      <w:r w:rsidR="00FB210E" w:rsidRPr="0029135F">
        <w:t>)</w:t>
      </w:r>
      <w:r w:rsidR="00547B35" w:rsidRPr="0029135F">
        <w:t xml:space="preserve"> for</w:t>
      </w:r>
      <w:r w:rsidR="00FB210E" w:rsidRPr="0029135F">
        <w:t xml:space="preserve"> GaN and IGBT,</w:t>
      </w:r>
      <w:r w:rsidR="00547B35" w:rsidRPr="0029135F">
        <w:t xml:space="preserve"> and reverse recovery energy for diode are shown</w:t>
      </w:r>
      <w:r w:rsidR="00FB210E" w:rsidRPr="0029135F">
        <w:t xml:space="preserve"> respectively</w:t>
      </w:r>
      <w:r w:rsidR="00547B35" w:rsidRPr="0029135F">
        <w:t>.</w:t>
      </w:r>
      <w:r w:rsidR="007B7719" w:rsidRPr="0029135F">
        <w:t xml:space="preserve"> At the end of the fundamental cycle, cumulative energy components are converted to power losses multiplying by fundamental frequency </w:t>
      </w:r>
      <w:r w:rsidR="00542E90">
        <w:t>using</w:t>
      </w:r>
      <w:r w:rsidR="007B7719" w:rsidRPr="0029135F">
        <w:t xml:space="preserve"> (9).</w:t>
      </w:r>
    </w:p>
    <w:p w:rsidR="00582A5C" w:rsidRDefault="00582A5C" w:rsidP="00521EED">
      <w:pPr>
        <w:pStyle w:val="text"/>
      </w:pPr>
    </w:p>
    <w:p w:rsidR="00542E90" w:rsidRPr="0029135F" w:rsidRDefault="00542E90" w:rsidP="00EE7659">
      <w:pPr>
        <w:pStyle w:val="text"/>
        <w:spacing w:line="240" w:lineRule="auto"/>
        <w:ind w:firstLine="0"/>
      </w:pPr>
      <w:r>
        <w:object w:dxaOrig="12691" w:dyaOrig="5401">
          <v:shape id="_x0000_i1029" type="#_x0000_t75" style="width:248.65pt;height:105.75pt" o:ole="">
            <v:imagedata r:id="rId17" o:title=""/>
          </v:shape>
          <o:OLEObject Type="Embed" ProgID="Visio.Drawing.15" ShapeID="_x0000_i1029" DrawAspect="Content" ObjectID="_1590674800" r:id="rId18"/>
        </w:object>
      </w:r>
    </w:p>
    <w:p w:rsidR="00973834" w:rsidRPr="0029135F" w:rsidRDefault="00973834" w:rsidP="00973834">
      <w:pPr>
        <w:pStyle w:val="text"/>
        <w:ind w:firstLine="0"/>
        <w:rPr>
          <w:sz w:val="16"/>
          <w:szCs w:val="16"/>
        </w:rPr>
      </w:pPr>
      <w:r w:rsidRPr="0029135F">
        <w:rPr>
          <w:sz w:val="16"/>
          <w:szCs w:val="16"/>
        </w:rPr>
        <w:t>Fig. 5. Visualization of the device loss calculation method</w:t>
      </w:r>
    </w:p>
    <w:p w:rsidR="00973834" w:rsidRPr="0029135F" w:rsidRDefault="00973834" w:rsidP="00521EED">
      <w:pPr>
        <w:pStyle w:val="text"/>
      </w:pPr>
    </w:p>
    <w:p w:rsidR="00547B35" w:rsidRPr="0029135F" w:rsidRDefault="00D87476"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 xml:space="preserve"> </w:t>
      </w:r>
      <w:r w:rsidR="00547B35" w:rsidRPr="0029135F">
        <w:tab/>
        <w:t>(IGBT)</w:t>
      </w:r>
      <w:r w:rsidR="00547B35" w:rsidRPr="0029135F">
        <w:tab/>
        <w:t xml:space="preserve">       (4)</w:t>
      </w:r>
    </w:p>
    <w:p w:rsidR="00547B35" w:rsidRPr="0029135F" w:rsidRDefault="00D87476"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FB210E" w:rsidRPr="0029135F">
        <w:tab/>
        <w:t xml:space="preserve"> (GaN)</w:t>
      </w:r>
      <w:r w:rsidR="00547B35" w:rsidRPr="0029135F">
        <w:tab/>
        <w:t xml:space="preserve">       (</w:t>
      </w:r>
      <w:r w:rsidR="00FB210E" w:rsidRPr="0029135F">
        <w:t>5</w:t>
      </w:r>
      <w:r w:rsidR="00547B35" w:rsidRPr="0029135F">
        <w:t>)</w:t>
      </w:r>
    </w:p>
    <w:p w:rsidR="00547B35" w:rsidRPr="0029135F" w:rsidRDefault="00D87476"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ab/>
        <w:t xml:space="preserve">       </w:t>
      </w:r>
      <w:r w:rsidR="00FB210E" w:rsidRPr="0029135F">
        <w:tab/>
        <w:t xml:space="preserve">(Diode)         </w:t>
      </w:r>
      <w:r w:rsidR="00547B35" w:rsidRPr="0029135F">
        <w:t>(</w:t>
      </w:r>
      <w:r w:rsidR="00FB210E" w:rsidRPr="0029135F">
        <w:t>6</w:t>
      </w:r>
      <w:r w:rsidR="00547B35" w:rsidRPr="0029135F">
        <w:t>)</w:t>
      </w:r>
    </w:p>
    <w:p w:rsidR="00547B35" w:rsidRPr="0029135F" w:rsidRDefault="00D87476"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(IGBT</w:t>
      </w:r>
      <w:r w:rsidR="007B7719" w:rsidRPr="0029135F">
        <w:t xml:space="preserve"> / </w:t>
      </w:r>
      <w:r w:rsidR="00FB210E" w:rsidRPr="0029135F">
        <w:t>GaN)</w:t>
      </w:r>
      <w:r w:rsidR="00547B35" w:rsidRPr="0029135F">
        <w:t xml:space="preserve">   (</w:t>
      </w:r>
      <w:r w:rsidR="00FB210E" w:rsidRPr="0029135F">
        <w:t>7</w:t>
      </w:r>
      <w:r w:rsidR="00547B35" w:rsidRPr="0029135F">
        <w:t>)</w:t>
      </w:r>
    </w:p>
    <w:p w:rsidR="00FB210E" w:rsidRPr="0029135F" w:rsidRDefault="00D87476"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w:t>
      </w:r>
      <w:r w:rsidR="003C2F1A" w:rsidRPr="0029135F">
        <w:t xml:space="preserve">    </w:t>
      </w:r>
      <w:r w:rsidR="00FB210E" w:rsidRPr="0029135F">
        <w:t xml:space="preserve">(Diode)      </w:t>
      </w:r>
      <w:r w:rsidR="003C2F1A" w:rsidRPr="0029135F">
        <w:t xml:space="preserve">   </w:t>
      </w:r>
      <w:r w:rsidR="00FB210E" w:rsidRPr="0029135F">
        <w:t>(8)</w:t>
      </w:r>
    </w:p>
    <w:p w:rsidR="007B7719" w:rsidRDefault="00D87476" w:rsidP="007B7719">
      <w:pPr>
        <w:pStyle w:val="text"/>
        <w:spacing w:after="60" w:line="240" w:lineRule="auto"/>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7B7719" w:rsidRPr="0029135F">
        <w:tab/>
        <w:t xml:space="preserve">          </w:t>
      </w:r>
      <w:r w:rsidR="007B7719" w:rsidRPr="0029135F">
        <w:tab/>
      </w:r>
      <w:r w:rsidR="007B7719" w:rsidRPr="0029135F">
        <w:tab/>
      </w:r>
      <w:r w:rsidR="007B7719" w:rsidRPr="0029135F">
        <w:tab/>
        <w:t xml:space="preserve">       (9)</w:t>
      </w:r>
    </w:p>
    <w:p w:rsidR="00E063E7" w:rsidRPr="0029135F" w:rsidRDefault="00E063E7" w:rsidP="007B7719">
      <w:pPr>
        <w:pStyle w:val="text"/>
        <w:spacing w:after="60" w:line="240" w:lineRule="auto"/>
      </w:pPr>
    </w:p>
    <w:p w:rsidR="003C2F1A" w:rsidRPr="00582A5C" w:rsidRDefault="003C2F1A" w:rsidP="003C2F1A">
      <w:pPr>
        <w:pStyle w:val="Head2"/>
        <w:numPr>
          <w:ilvl w:val="0"/>
          <w:numId w:val="5"/>
        </w:numPr>
        <w:spacing w:before="0" w:line="240" w:lineRule="exact"/>
        <w:rPr>
          <w:spacing w:val="0"/>
          <w:highlight w:val="yellow"/>
        </w:rPr>
      </w:pPr>
      <w:r w:rsidRPr="00582A5C">
        <w:rPr>
          <w:spacing w:val="0"/>
          <w:highlight w:val="yellow"/>
        </w:rPr>
        <w:t>Other Considerations</w:t>
      </w:r>
      <w:r w:rsidR="00582A5C">
        <w:rPr>
          <w:spacing w:val="0"/>
          <w:highlight w:val="yellow"/>
        </w:rPr>
        <w:t xml:space="preserve"> (biraz daha açıklanabilir)</w:t>
      </w:r>
    </w:p>
    <w:p w:rsidR="002F462C" w:rsidRPr="0029135F" w:rsidRDefault="00542E90" w:rsidP="00113778">
      <w:pPr>
        <w:pStyle w:val="text"/>
      </w:pPr>
      <w:r>
        <w:t>An</w:t>
      </w:r>
      <w:r w:rsidR="00471DF6" w:rsidRPr="0029135F">
        <w:t xml:space="preserve">other crucial factor </w:t>
      </w:r>
      <w:r>
        <w:t>regarding</w:t>
      </w:r>
      <w:r w:rsidR="00471DF6" w:rsidRPr="0029135F">
        <w:t xml:space="preserve"> the motor drive topology is the fault tolerance capability, which is also one of the major features separating IMMDs from conventional drives. </w:t>
      </w:r>
      <w:r w:rsidR="007B7719" w:rsidRPr="0029135F">
        <w:t>Obviously, a single 2L-VSI or 3L-VSI do not have any fault tolerance</w:t>
      </w:r>
      <w:r>
        <w:t xml:space="preserve"> capability</w:t>
      </w:r>
      <w:r w:rsidR="007B7719" w:rsidRPr="0029135F">
        <w:t xml:space="preserve">. Although the motor poles are separately connected to distinct modules in series connection, it does not </w:t>
      </w:r>
      <w:r>
        <w:t>mean</w:t>
      </w:r>
      <w:r w:rsidR="007B7719" w:rsidRPr="0029135F">
        <w:t xml:space="preserve"> a fully fault tolerant operation </w:t>
      </w:r>
      <w:r>
        <w:t>is obtained</w:t>
      </w:r>
      <w:r w:rsidR="007B7719" w:rsidRPr="0029135F">
        <w:t xml:space="preserve">. However, assuming the DC link input is unchanged, the motor may still be able to operate with reduced power rating </w:t>
      </w:r>
      <w:r>
        <w:t>even if</w:t>
      </w:r>
      <w:r w:rsidR="007B7719" w:rsidRPr="0029135F">
        <w:t xml:space="preserve"> one </w:t>
      </w:r>
      <w:r>
        <w:t xml:space="preserve">of the </w:t>
      </w:r>
      <w:r w:rsidR="007B7719" w:rsidRPr="0029135F">
        <w:lastRenderedPageBreak/>
        <w:t>module</w:t>
      </w:r>
      <w:r>
        <w:t>s</w:t>
      </w:r>
      <w:r w:rsidR="007B7719" w:rsidRPr="0029135F">
        <w:t xml:space="preserve"> fail</w:t>
      </w:r>
      <w:r>
        <w:t>,</w:t>
      </w:r>
      <w:r w:rsidR="007B7719" w:rsidRPr="0029135F">
        <w:t xml:space="preserve"> if the voltage ratings of the remaining modules can withstand by the safety margin used during component selection. </w:t>
      </w:r>
      <w:r>
        <w:t>T</w:t>
      </w:r>
      <w:r w:rsidR="007B7719" w:rsidRPr="0029135F">
        <w:t>his is practical only</w:t>
      </w:r>
      <w:r>
        <w:t xml:space="preserve"> for</w:t>
      </w:r>
      <w:r w:rsidR="007B7719" w:rsidRPr="0029135F">
        <w:t xml:space="preserve"> high number of series connected modules. Fault tolerance is achievable in real terms when modules are connected in parallel; i.e., if one of the modules fails, the operation can cont</w:t>
      </w:r>
      <w:r w:rsidR="00113778" w:rsidRPr="0029135F">
        <w:t>inue with reduced power output.</w:t>
      </w:r>
      <w:r w:rsidR="00E063E7">
        <w:t xml:space="preserve"> </w:t>
      </w:r>
      <w:r w:rsidR="00113778" w:rsidRPr="0029135F">
        <w:t xml:space="preserve">Series and parallel connection also affect the voltage and current ratings of the devices which are also important factors due to two factors: size and cost. Height of a capacitor tends to </w:t>
      </w:r>
      <w:r>
        <w:t>get smaller</w:t>
      </w:r>
      <w:r w:rsidR="00113778" w:rsidRPr="0029135F">
        <w:t xml:space="preserve"> as its voltage rating reduces. Moreover, using n devices with 1/n current ratings instead of </w:t>
      </w:r>
      <w:r>
        <w:t>a single</w:t>
      </w:r>
      <w:r w:rsidR="00113778" w:rsidRPr="0029135F">
        <w:t xml:space="preserve"> device for a full rating will always result in higher cost. This in fact is the major factor </w:t>
      </w:r>
      <w:r>
        <w:t>that limits</w:t>
      </w:r>
      <w:r w:rsidR="00113778" w:rsidRPr="0029135F">
        <w:t xml:space="preserve"> the </w:t>
      </w:r>
      <w:r>
        <w:t xml:space="preserve">maximum </w:t>
      </w:r>
      <w:r w:rsidR="00113778" w:rsidRPr="0029135F">
        <w:t>number of modules used.</w:t>
      </w:r>
    </w:p>
    <w:p w:rsidR="009E0415" w:rsidRPr="0029135F" w:rsidRDefault="00542E90" w:rsidP="00AB6D72">
      <w:pPr>
        <w:pStyle w:val="sectionhead1"/>
        <w:numPr>
          <w:ilvl w:val="0"/>
          <w:numId w:val="6"/>
        </w:numPr>
        <w:tabs>
          <w:tab w:val="clear" w:pos="360"/>
          <w:tab w:val="left" w:pos="720"/>
        </w:tabs>
      </w:pPr>
      <w:r>
        <w:t>Topology Comparıson</w:t>
      </w:r>
    </w:p>
    <w:p w:rsidR="00727F61" w:rsidRPr="0029135F" w:rsidRDefault="00727F61" w:rsidP="00727F61">
      <w:pPr>
        <w:pStyle w:val="Head2"/>
        <w:numPr>
          <w:ilvl w:val="0"/>
          <w:numId w:val="7"/>
        </w:numPr>
        <w:spacing w:before="0" w:line="240" w:lineRule="exact"/>
        <w:rPr>
          <w:spacing w:val="0"/>
        </w:rPr>
      </w:pPr>
      <w:r w:rsidRPr="0029135F">
        <w:rPr>
          <w:spacing w:val="0"/>
        </w:rPr>
        <w:t>AC side characteristics</w:t>
      </w:r>
    </w:p>
    <w:p w:rsidR="0002757A" w:rsidRDefault="004C38C6">
      <w:pPr>
        <w:pStyle w:val="text"/>
      </w:pPr>
      <w:r w:rsidRPr="0029135F">
        <w:t>Voltage and current waveforms for 2L-VSI and 3L-VSI topologies are shown in Fig. 6. Waveforms for series or parallel connection are not included since only the magnitudes are changed.</w:t>
      </w:r>
      <w:r w:rsidR="00EB6DEA" w:rsidRPr="0029135F">
        <w:t xml:space="preserve"> </w:t>
      </w:r>
      <w:r w:rsidR="0002757A" w:rsidRPr="0029135F">
        <w:t>Moreover, the voltage and current spectra of each topology are shown in Fig. 7. Voltage THD is not affected by the switching frequency, therefore it is presented as a table for</w:t>
      </w:r>
      <w:r w:rsidR="00B55414">
        <w:t xml:space="preserve"> different topologies in Table 4</w:t>
      </w:r>
      <w:r w:rsidR="0002757A" w:rsidRPr="0029135F">
        <w:t xml:space="preserve">. </w:t>
      </w:r>
      <w:r w:rsidR="00C44EC3">
        <w:t xml:space="preserve">Moreover, current THD values obtained for single switching frequency (10 kHz for 2L-VSI, 50kHz for other </w:t>
      </w:r>
      <w:r w:rsidR="00B55414">
        <w:t>topologies) are shown in Table 4</w:t>
      </w:r>
      <w:r w:rsidR="00C44EC3">
        <w:t xml:space="preserve"> as well.</w:t>
      </w:r>
    </w:p>
    <w:p w:rsidR="00EB6DEA" w:rsidRPr="0029135F" w:rsidRDefault="00586579" w:rsidP="00E063E7">
      <w:pPr>
        <w:pStyle w:val="text"/>
        <w:spacing w:line="240" w:lineRule="auto"/>
        <w:ind w:firstLine="0"/>
      </w:pPr>
      <w:r w:rsidRPr="0029135F">
        <w:rPr>
          <w:noProof/>
        </w:rPr>
        <w:drawing>
          <wp:inline distT="0" distB="0" distL="0" distR="0">
            <wp:extent cx="1582109" cy="1238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688" r="7828"/>
                    <a:stretch/>
                  </pic:blipFill>
                  <pic:spPr bwMode="auto">
                    <a:xfrm>
                      <a:off x="0" y="0"/>
                      <a:ext cx="1603980" cy="1255371"/>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315"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46" t="3892" r="5996"/>
                    <a:stretch/>
                  </pic:blipFill>
                  <pic:spPr bwMode="auto">
                    <a:xfrm>
                      <a:off x="0" y="0"/>
                      <a:ext cx="1611630" cy="1252075"/>
                    </a:xfrm>
                    <a:prstGeom prst="rect">
                      <a:avLst/>
                    </a:prstGeom>
                    <a:noFill/>
                    <a:ln>
                      <a:noFill/>
                    </a:ln>
                    <a:extLst>
                      <a:ext uri="{53640926-AAD7-44D8-BBD7-CCE9431645EC}">
                        <a14:shadowObscured xmlns:a14="http://schemas.microsoft.com/office/drawing/2010/main"/>
                      </a:ext>
                    </a:extLst>
                  </pic:spPr>
                </pic:pic>
              </a:graphicData>
            </a:graphic>
          </wp:inline>
        </w:drawing>
      </w:r>
    </w:p>
    <w:p w:rsidR="004C38C6" w:rsidRPr="0029135F" w:rsidRDefault="004C38C6" w:rsidP="00EB6DEA">
      <w:pPr>
        <w:pStyle w:val="text"/>
        <w:spacing w:line="240" w:lineRule="auto"/>
        <w:ind w:firstLine="0"/>
        <w:jc w:val="center"/>
        <w:rPr>
          <w:sz w:val="16"/>
          <w:szCs w:val="16"/>
        </w:rPr>
      </w:pPr>
      <w:r w:rsidRPr="0029135F">
        <w:rPr>
          <w:sz w:val="16"/>
          <w:szCs w:val="16"/>
        </w:rPr>
        <w:t>(a)</w:t>
      </w:r>
      <w:r w:rsidR="00EB6DEA" w:rsidRPr="0029135F">
        <w:rPr>
          <w:sz w:val="16"/>
          <w:szCs w:val="16"/>
        </w:rPr>
        <w:t xml:space="preserve"> 2L-VSI line-to-line voltage</w:t>
      </w:r>
      <w:r w:rsidR="00EB6DEA" w:rsidRPr="0029135F">
        <w:rPr>
          <w:sz w:val="16"/>
          <w:szCs w:val="16"/>
        </w:rPr>
        <w:tab/>
      </w:r>
      <w:r w:rsidR="00EB6DEA" w:rsidRPr="0029135F">
        <w:rPr>
          <w:sz w:val="16"/>
          <w:szCs w:val="16"/>
        </w:rPr>
        <w:tab/>
        <w:t xml:space="preserve"> (b) 2L-VSI line current</w:t>
      </w:r>
    </w:p>
    <w:p w:rsidR="00EB6DEA" w:rsidRPr="0029135F" w:rsidRDefault="0075519A" w:rsidP="00EB6DEA">
      <w:pPr>
        <w:pStyle w:val="text"/>
        <w:spacing w:line="240" w:lineRule="auto"/>
        <w:ind w:firstLine="0"/>
      </w:pPr>
      <w:r w:rsidRPr="0029135F">
        <w:rPr>
          <w:noProof/>
        </w:rPr>
        <w:drawing>
          <wp:inline distT="0" distB="0" distL="0" distR="0" wp14:anchorId="718E207A" wp14:editId="7480E213">
            <wp:extent cx="1580546" cy="1231669"/>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857" r="7589"/>
                    <a:stretch/>
                  </pic:blipFill>
                  <pic:spPr bwMode="auto">
                    <a:xfrm>
                      <a:off x="0" y="0"/>
                      <a:ext cx="1606091" cy="12515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085" cy="121770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82" t="3520" r="5299"/>
                    <a:stretch/>
                  </pic:blipFill>
                  <pic:spPr bwMode="auto">
                    <a:xfrm>
                      <a:off x="0" y="0"/>
                      <a:ext cx="1576849" cy="1223728"/>
                    </a:xfrm>
                    <a:prstGeom prst="rect">
                      <a:avLst/>
                    </a:prstGeom>
                    <a:noFill/>
                    <a:ln>
                      <a:noFill/>
                    </a:ln>
                    <a:extLst>
                      <a:ext uri="{53640926-AAD7-44D8-BBD7-CCE9431645EC}">
                        <a14:shadowObscured xmlns:a14="http://schemas.microsoft.com/office/drawing/2010/main"/>
                      </a:ext>
                    </a:extLst>
                  </pic:spPr>
                </pic:pic>
              </a:graphicData>
            </a:graphic>
          </wp:inline>
        </w:drawing>
      </w:r>
    </w:p>
    <w:p w:rsidR="00EB6DEA" w:rsidRPr="0029135F" w:rsidRDefault="00EB6DEA" w:rsidP="00EB6DEA">
      <w:pPr>
        <w:pStyle w:val="text"/>
        <w:spacing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4C38C6" w:rsidRDefault="004C38C6" w:rsidP="004C38C6">
      <w:pPr>
        <w:pStyle w:val="text"/>
        <w:ind w:firstLine="0"/>
        <w:rPr>
          <w:sz w:val="16"/>
          <w:szCs w:val="16"/>
        </w:rPr>
      </w:pPr>
      <w:r w:rsidRPr="0029135F">
        <w:rPr>
          <w:sz w:val="16"/>
          <w:szCs w:val="16"/>
        </w:rPr>
        <w:t>Fig. 6. AC side waveforms for 2L-VSI and 3L-VSI (f</w:t>
      </w:r>
      <w:r w:rsidRPr="0029135F">
        <w:rPr>
          <w:sz w:val="16"/>
          <w:szCs w:val="16"/>
          <w:vertAlign w:val="subscript"/>
        </w:rPr>
        <w:t>sw</w:t>
      </w:r>
      <w:r w:rsidRPr="0029135F">
        <w:rPr>
          <w:sz w:val="16"/>
          <w:szCs w:val="16"/>
        </w:rPr>
        <w:t xml:space="preserve"> = 2 kHz)</w:t>
      </w:r>
    </w:p>
    <w:p w:rsidR="0053442F" w:rsidRPr="0029135F" w:rsidRDefault="0053442F" w:rsidP="004C38C6">
      <w:pPr>
        <w:pStyle w:val="text"/>
        <w:ind w:firstLine="0"/>
        <w:rPr>
          <w:sz w:val="16"/>
          <w:szCs w:val="16"/>
        </w:rPr>
      </w:pPr>
    </w:p>
    <w:p w:rsidR="004C38C6" w:rsidRDefault="008A78D6" w:rsidP="00C44EC3">
      <w:pPr>
        <w:pStyle w:val="text"/>
        <w:spacing w:line="240" w:lineRule="auto"/>
        <w:jc w:val="center"/>
      </w:pPr>
      <w:r w:rsidRPr="008A78D6">
        <w:rPr>
          <w:noProof/>
        </w:rPr>
        <w:drawing>
          <wp:inline distT="0" distB="0" distL="0" distR="0">
            <wp:extent cx="2888056" cy="1293399"/>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86" t="8430" b="4095"/>
                    <a:stretch/>
                  </pic:blipFill>
                  <pic:spPr bwMode="auto">
                    <a:xfrm>
                      <a:off x="0" y="0"/>
                      <a:ext cx="2903170" cy="1300168"/>
                    </a:xfrm>
                    <a:prstGeom prst="rect">
                      <a:avLst/>
                    </a:prstGeom>
                    <a:noFill/>
                    <a:ln>
                      <a:noFill/>
                    </a:ln>
                    <a:extLst>
                      <a:ext uri="{53640926-AAD7-44D8-BBD7-CCE9431645EC}">
                        <a14:shadowObscured xmlns:a14="http://schemas.microsoft.com/office/drawing/2010/main"/>
                      </a:ext>
                    </a:extLst>
                  </pic:spPr>
                </pic:pic>
              </a:graphicData>
            </a:graphic>
          </wp:inline>
        </w:drawing>
      </w:r>
    </w:p>
    <w:p w:rsidR="00BB340F" w:rsidRDefault="00BB340F" w:rsidP="00C44EC3">
      <w:pPr>
        <w:pStyle w:val="text"/>
        <w:spacing w:line="240" w:lineRule="auto"/>
        <w:jc w:val="center"/>
      </w:pPr>
    </w:p>
    <w:p w:rsidR="008A78D6"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(a) Spectrum of phase voltage</w:t>
      </w:r>
    </w:p>
    <w:p w:rsidR="008A78D6" w:rsidRDefault="008A78D6" w:rsidP="008A78D6">
      <w:pPr>
        <w:pStyle w:val="text"/>
        <w:spacing w:line="240" w:lineRule="auto"/>
        <w:ind w:firstLine="0"/>
        <w:jc w:val="center"/>
        <w:rPr>
          <w:sz w:val="16"/>
          <w:szCs w:val="16"/>
        </w:rPr>
      </w:pPr>
      <w:r w:rsidRPr="008A78D6">
        <w:rPr>
          <w:noProof/>
          <w:sz w:val="16"/>
          <w:szCs w:val="16"/>
        </w:rPr>
        <w:lastRenderedPageBreak/>
        <w:drawing>
          <wp:inline distT="0" distB="0" distL="0" distR="0">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(b) Spectrum of line current</w:t>
      </w:r>
    </w:p>
    <w:p w:rsidR="0002757A" w:rsidRPr="0029135F" w:rsidRDefault="0002757A" w:rsidP="0002757A">
      <w:pPr>
        <w:pStyle w:val="text"/>
        <w:ind w:firstLine="0"/>
        <w:rPr>
          <w:sz w:val="16"/>
          <w:szCs w:val="16"/>
        </w:rPr>
      </w:pPr>
      <w:r w:rsidRPr="0029135F">
        <w:rPr>
          <w:sz w:val="16"/>
          <w:szCs w:val="16"/>
        </w:rPr>
        <w:t>Fig. 7. AC side spectra (f</w:t>
      </w:r>
      <w:r w:rsidRPr="0029135F">
        <w:rPr>
          <w:sz w:val="16"/>
          <w:szCs w:val="16"/>
          <w:vertAlign w:val="subscript"/>
        </w:rPr>
        <w:t>sw</w:t>
      </w:r>
      <w:r w:rsidRPr="0029135F">
        <w:rPr>
          <w:sz w:val="16"/>
          <w:szCs w:val="16"/>
        </w:rPr>
        <w:t xml:space="preserve"> = 10 kHz for IGBT, f</w:t>
      </w:r>
      <w:r w:rsidRPr="0029135F">
        <w:rPr>
          <w:sz w:val="16"/>
          <w:szCs w:val="16"/>
          <w:vertAlign w:val="subscript"/>
        </w:rPr>
        <w:t>sw</w:t>
      </w:r>
      <w:r w:rsidRPr="0029135F">
        <w:rPr>
          <w:sz w:val="16"/>
          <w:szCs w:val="16"/>
        </w:rPr>
        <w:t xml:space="preserve"> = 50 kHz for GaN)</w:t>
      </w:r>
    </w:p>
    <w:p w:rsidR="008A78D6" w:rsidRPr="0029135F" w:rsidRDefault="008A78D6" w:rsidP="008A78D6">
      <w:pPr>
        <w:spacing w:before="120" w:line="216" w:lineRule="auto"/>
        <w:jc w:val="center"/>
        <w:rPr>
          <w:sz w:val="16"/>
        </w:rPr>
      </w:pPr>
      <w:r w:rsidRPr="0029135F">
        <w:rPr>
          <w:sz w:val="16"/>
        </w:rPr>
        <w:t>TABLE I</w:t>
      </w:r>
      <w:r w:rsidR="00B55414">
        <w:rPr>
          <w:sz w:val="16"/>
        </w:rPr>
        <w:t>V</w:t>
      </w:r>
    </w:p>
    <w:p w:rsidR="008A78D6" w:rsidRPr="0029135F" w:rsidRDefault="008A78D6" w:rsidP="008A78D6">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C44EC3" w:rsidRPr="0029135F" w:rsidTr="00C44EC3">
        <w:trPr>
          <w:jc w:val="center"/>
        </w:trPr>
        <w:tc>
          <w:tcPr>
            <w:tcW w:w="1179" w:type="dxa"/>
            <w:tcBorders>
              <w:top w:val="single" w:sz="4" w:space="0" w:color="auto"/>
              <w:bottom w:val="single" w:sz="4" w:space="0" w:color="auto"/>
            </w:tcBorders>
            <w:shd w:val="clear" w:color="auto" w:fill="auto"/>
          </w:tcPr>
          <w:p w:rsidR="00C44EC3" w:rsidRPr="0029135F" w:rsidRDefault="00C44EC3" w:rsidP="00C44EC3">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C44EC3" w:rsidRPr="0029135F" w:rsidRDefault="00C44EC3" w:rsidP="00C44EC3">
            <w:pPr>
              <w:pStyle w:val="BodyTextKeep"/>
              <w:ind w:right="0"/>
              <w:jc w:val="center"/>
              <w:rPr>
                <w:b/>
                <w:sz w:val="16"/>
                <w:szCs w:val="16"/>
                <w:lang w:val="en-US"/>
              </w:rPr>
            </w:pPr>
            <w:r w:rsidRPr="0029135F">
              <w:rPr>
                <w:b/>
                <w:sz w:val="16"/>
                <w:szCs w:val="16"/>
                <w:lang w:val="en-US"/>
              </w:rPr>
              <w:t>THD</w:t>
            </w:r>
            <w:r w:rsidRPr="0029135F">
              <w:rPr>
                <w:b/>
                <w:sz w:val="16"/>
                <w:szCs w:val="16"/>
                <w:vertAlign w:val="subscript"/>
                <w:lang w:val="en-US"/>
              </w:rPr>
              <w:t>v</w:t>
            </w:r>
            <w:r w:rsidRPr="0029135F">
              <w:rPr>
                <w:b/>
                <w:sz w:val="16"/>
                <w:szCs w:val="16"/>
                <w:lang w:val="en-US"/>
              </w:rPr>
              <w:t xml:space="preserve"> (%)</w:t>
            </w:r>
          </w:p>
        </w:tc>
        <w:tc>
          <w:tcPr>
            <w:tcW w:w="1089" w:type="dxa"/>
            <w:tcBorders>
              <w:top w:val="single" w:sz="4" w:space="0" w:color="auto"/>
              <w:bottom w:val="single" w:sz="4" w:space="0" w:color="auto"/>
            </w:tcBorders>
          </w:tcPr>
          <w:p w:rsidR="00C44EC3" w:rsidRPr="0029135F" w:rsidRDefault="00C44EC3" w:rsidP="00C44EC3">
            <w:pPr>
              <w:pStyle w:val="BodyTextKeep"/>
              <w:ind w:right="0"/>
              <w:jc w:val="center"/>
              <w:rPr>
                <w:b/>
                <w:sz w:val="16"/>
                <w:szCs w:val="16"/>
                <w:lang w:val="en-US"/>
              </w:rPr>
            </w:pPr>
            <w:r w:rsidRPr="0029135F">
              <w:rPr>
                <w:b/>
                <w:sz w:val="16"/>
                <w:szCs w:val="16"/>
                <w:lang w:val="en-US"/>
              </w:rPr>
              <w:t>THD</w:t>
            </w:r>
            <w:r>
              <w:rPr>
                <w:b/>
                <w:sz w:val="16"/>
                <w:szCs w:val="16"/>
                <w:vertAlign w:val="subscript"/>
                <w:lang w:val="en-US"/>
              </w:rPr>
              <w:t>i</w:t>
            </w:r>
            <w:r w:rsidRPr="0029135F">
              <w:rPr>
                <w:b/>
                <w:sz w:val="16"/>
                <w:szCs w:val="16"/>
                <w:lang w:val="en-US"/>
              </w:rPr>
              <w:t xml:space="preserve"> (%)</w:t>
            </w:r>
          </w:p>
        </w:tc>
        <w:tc>
          <w:tcPr>
            <w:tcW w:w="1089" w:type="dxa"/>
            <w:tcBorders>
              <w:top w:val="single" w:sz="4" w:space="0" w:color="auto"/>
              <w:bottom w:val="single" w:sz="4" w:space="0" w:color="auto"/>
            </w:tcBorders>
          </w:tcPr>
          <w:p w:rsidR="00C44EC3" w:rsidRPr="0029135F" w:rsidRDefault="00C44EC3" w:rsidP="00C44EC3">
            <w:pPr>
              <w:pStyle w:val="BodyTextKeep"/>
              <w:ind w:right="0"/>
              <w:jc w:val="center"/>
              <w:rPr>
                <w:b/>
                <w:sz w:val="16"/>
                <w:szCs w:val="16"/>
                <w:lang w:val="en-US"/>
              </w:rPr>
            </w:pPr>
            <w:r w:rsidRPr="0029135F">
              <w:rPr>
                <w:b/>
                <w:sz w:val="16"/>
                <w:szCs w:val="16"/>
                <w:lang w:val="en-US"/>
              </w:rPr>
              <w:t>I</w:t>
            </w:r>
            <w:r w:rsidRPr="0029135F">
              <w:rPr>
                <w:b/>
                <w:sz w:val="16"/>
                <w:szCs w:val="16"/>
                <w:vertAlign w:val="subscript"/>
                <w:lang w:val="en-US"/>
              </w:rPr>
              <w:t>c-rms</w:t>
            </w:r>
            <w:r w:rsidRPr="0029135F">
              <w:rPr>
                <w:b/>
                <w:sz w:val="16"/>
                <w:szCs w:val="16"/>
                <w:lang w:val="en-US"/>
              </w:rPr>
              <w:t xml:space="preserve"> (A)</w:t>
            </w:r>
          </w:p>
        </w:tc>
      </w:tr>
      <w:tr w:rsidR="00C44EC3" w:rsidRPr="0029135F" w:rsidTr="00C44EC3">
        <w:trPr>
          <w:jc w:val="center"/>
        </w:trPr>
        <w:tc>
          <w:tcPr>
            <w:tcW w:w="1179" w:type="dxa"/>
            <w:tcBorders>
              <w:top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C44EC3" w:rsidRPr="0029135F" w:rsidRDefault="00F34C61" w:rsidP="00C44EC3">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C44EC3" w:rsidRPr="0029135F" w:rsidRDefault="00C44EC3" w:rsidP="00C44EC3">
            <w:pPr>
              <w:pStyle w:val="BodyTextKeep"/>
              <w:ind w:right="0"/>
              <w:jc w:val="center"/>
              <w:rPr>
                <w:sz w:val="16"/>
                <w:szCs w:val="16"/>
                <w:lang w:val="en-US"/>
              </w:rPr>
            </w:pPr>
            <w:r w:rsidRPr="0029135F">
              <w:rPr>
                <w:sz w:val="16"/>
                <w:szCs w:val="16"/>
                <w:lang w:val="en-US"/>
              </w:rPr>
              <w:t>9.65</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79.57</w:t>
            </w:r>
          </w:p>
        </w:tc>
        <w:tc>
          <w:tcPr>
            <w:tcW w:w="1089" w:type="dxa"/>
          </w:tcPr>
          <w:p w:rsidR="00C44EC3" w:rsidRPr="0029135F" w:rsidRDefault="00F34C61" w:rsidP="00D77560">
            <w:pPr>
              <w:pStyle w:val="BodyTextKeep"/>
              <w:ind w:right="0"/>
              <w:jc w:val="center"/>
              <w:rPr>
                <w:sz w:val="16"/>
                <w:szCs w:val="16"/>
                <w:lang w:val="en-US"/>
              </w:rPr>
            </w:pPr>
            <w:r>
              <w:rPr>
                <w:sz w:val="16"/>
                <w:szCs w:val="16"/>
                <w:lang w:val="en-US"/>
              </w:rPr>
              <w:t>0.</w:t>
            </w:r>
            <w:r w:rsidR="00D77560">
              <w:rPr>
                <w:sz w:val="16"/>
                <w:szCs w:val="16"/>
                <w:lang w:val="en-US"/>
              </w:rPr>
              <w:t>74</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9.61</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79.52</w:t>
            </w:r>
          </w:p>
        </w:tc>
        <w:tc>
          <w:tcPr>
            <w:tcW w:w="1089" w:type="dxa"/>
          </w:tcPr>
          <w:p w:rsidR="00C44EC3" w:rsidRPr="0029135F" w:rsidRDefault="008B4B56" w:rsidP="00C44EC3">
            <w:pPr>
              <w:pStyle w:val="BodyTextKeep"/>
              <w:ind w:right="0"/>
              <w:jc w:val="center"/>
              <w:rPr>
                <w:sz w:val="16"/>
                <w:szCs w:val="16"/>
                <w:lang w:val="en-US"/>
              </w:rPr>
            </w:pPr>
            <w:r>
              <w:rPr>
                <w:sz w:val="16"/>
                <w:szCs w:val="16"/>
                <w:lang w:val="en-US"/>
              </w:rPr>
              <w:t>0.74</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7.28</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39.60</w:t>
            </w:r>
          </w:p>
        </w:tc>
        <w:tc>
          <w:tcPr>
            <w:tcW w:w="1089" w:type="dxa"/>
          </w:tcPr>
          <w:p w:rsidR="00C44EC3" w:rsidRPr="0029135F" w:rsidRDefault="008B4B56" w:rsidP="00C44EC3">
            <w:pPr>
              <w:pStyle w:val="BodyTextKeep"/>
              <w:ind w:right="0"/>
              <w:jc w:val="center"/>
              <w:rPr>
                <w:sz w:val="16"/>
                <w:szCs w:val="16"/>
                <w:lang w:val="en-US"/>
              </w:rPr>
            </w:pPr>
            <w:r>
              <w:rPr>
                <w:sz w:val="16"/>
                <w:szCs w:val="16"/>
                <w:lang w:val="en-US"/>
              </w:rPr>
              <w:t>0.43</w:t>
            </w: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8.49</w:t>
            </w:r>
          </w:p>
        </w:tc>
      </w:tr>
      <w:tr w:rsidR="00C44EC3" w:rsidRPr="0029135F" w:rsidTr="00C44EC3">
        <w:trPr>
          <w:jc w:val="center"/>
        </w:trPr>
        <w:tc>
          <w:tcPr>
            <w:tcW w:w="1179" w:type="dxa"/>
            <w:tcBorders>
              <w:bottom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C44EC3" w:rsidRPr="0029135F" w:rsidRDefault="008B4B56" w:rsidP="00C44EC3">
            <w:pPr>
              <w:pStyle w:val="BodyTextKeep"/>
              <w:ind w:right="0"/>
              <w:jc w:val="center"/>
              <w:rPr>
                <w:sz w:val="16"/>
                <w:szCs w:val="16"/>
                <w:lang w:val="en-US"/>
              </w:rPr>
            </w:pPr>
            <w:r>
              <w:rPr>
                <w:sz w:val="16"/>
                <w:szCs w:val="16"/>
                <w:lang w:val="en-US"/>
              </w:rPr>
              <w:t>0.43</w:t>
            </w:r>
          </w:p>
        </w:tc>
        <w:tc>
          <w:tcPr>
            <w:tcW w:w="1089" w:type="dxa"/>
            <w:tcBorders>
              <w:bottom w:val="single" w:sz="4" w:space="0" w:color="auto"/>
            </w:tcBorders>
          </w:tcPr>
          <w:p w:rsidR="00C44EC3" w:rsidRPr="0029135F" w:rsidRDefault="00C44EC3" w:rsidP="00C44EC3">
            <w:pPr>
              <w:pStyle w:val="BodyTextKeep"/>
              <w:ind w:right="0"/>
              <w:jc w:val="center"/>
              <w:rPr>
                <w:sz w:val="16"/>
                <w:szCs w:val="16"/>
                <w:lang w:val="en-US"/>
              </w:rPr>
            </w:pPr>
            <w:r w:rsidRPr="0029135F">
              <w:rPr>
                <w:sz w:val="16"/>
                <w:szCs w:val="16"/>
                <w:lang w:val="en-US"/>
              </w:rPr>
              <w:t>4.48</w:t>
            </w:r>
          </w:p>
        </w:tc>
      </w:tr>
    </w:tbl>
    <w:p w:rsidR="00C44EC3" w:rsidRDefault="00C44EC3" w:rsidP="00C44EC3">
      <w:pPr>
        <w:pStyle w:val="Head2"/>
        <w:numPr>
          <w:ilvl w:val="0"/>
          <w:numId w:val="0"/>
        </w:numPr>
        <w:spacing w:before="0" w:line="240" w:lineRule="exact"/>
        <w:ind w:left="360"/>
        <w:rPr>
          <w:spacing w:val="0"/>
        </w:rPr>
      </w:pPr>
    </w:p>
    <w:p w:rsidR="00727F61" w:rsidRPr="0029135F" w:rsidRDefault="00727F61" w:rsidP="00727F61">
      <w:pPr>
        <w:pStyle w:val="Head2"/>
        <w:numPr>
          <w:ilvl w:val="0"/>
          <w:numId w:val="7"/>
        </w:numPr>
        <w:spacing w:before="0" w:line="240" w:lineRule="exact"/>
        <w:rPr>
          <w:spacing w:val="0"/>
        </w:rPr>
      </w:pPr>
      <w:r w:rsidRPr="0029135F">
        <w:rPr>
          <w:spacing w:val="0"/>
        </w:rPr>
        <w:t>DC bus characteristics</w:t>
      </w:r>
    </w:p>
    <w:p w:rsidR="0015511A" w:rsidRPr="0029135F" w:rsidRDefault="00B1432B" w:rsidP="0015511A">
      <w:pPr>
        <w:pStyle w:val="text"/>
      </w:pPr>
      <w:r w:rsidRPr="0029135F">
        <w:t>DC link voltage and current waveforms for 2L-VSI and 3L-VSI</w:t>
      </w:r>
      <w:r w:rsidR="003A7D30" w:rsidRPr="0029135F">
        <w:t xml:space="preserve"> and effect of interleaving for parallel connected modules are shown in Fig. 9.</w:t>
      </w:r>
      <w:r w:rsidR="005C587F" w:rsidRPr="0029135F">
        <w:t xml:space="preserve"> </w:t>
      </w:r>
      <w:r w:rsidRPr="0029135F">
        <w:t>Moreover, the voltage and current spectra of each topology are shown in Fig.</w:t>
      </w:r>
      <w:r w:rsidR="003A7D30" w:rsidRPr="0029135F">
        <w:t xml:space="preserve"> 10</w:t>
      </w:r>
      <w:r w:rsidRPr="0029135F">
        <w:t xml:space="preserve">. </w:t>
      </w:r>
      <w:r w:rsidR="0015511A" w:rsidRPr="0029135F">
        <w:t>The variation of required capacitance with switching frequency can be seen in Fig. 11. The DC link capacitor RM</w:t>
      </w:r>
      <w:r w:rsidR="0015511A">
        <w:t>S</w:t>
      </w:r>
      <w:r w:rsidR="0015511A" w:rsidRPr="0029135F">
        <w:t xml:space="preserve"> currents are listed in Table </w:t>
      </w:r>
      <w:r w:rsidR="00B55414">
        <w:t>4</w:t>
      </w:r>
      <w:r w:rsidR="0015511A">
        <w:t xml:space="preserve"> for all topologies</w:t>
      </w:r>
      <w:r w:rsidR="0015511A" w:rsidRPr="0029135F">
        <w:t>.</w:t>
      </w:r>
    </w:p>
    <w:p w:rsidR="008A78D6" w:rsidRDefault="0015511A" w:rsidP="0015511A">
      <w:pPr>
        <w:pStyle w:val="text"/>
        <w:spacing w:line="240" w:lineRule="auto"/>
        <w:ind w:firstLine="0"/>
        <w:jc w:val="center"/>
      </w:pPr>
      <w:r w:rsidRPr="0015511A">
        <w:rPr>
          <w:noProof/>
        </w:rPr>
        <w:drawing>
          <wp:inline distT="0" distB="0" distL="0" distR="0">
            <wp:extent cx="1569808" cy="121255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016" r="6839"/>
                    <a:stretch/>
                  </pic:blipFill>
                  <pic:spPr bwMode="auto">
                    <a:xfrm>
                      <a:off x="0" y="0"/>
                      <a:ext cx="1593034" cy="1230490"/>
                    </a:xfrm>
                    <a:prstGeom prst="rect">
                      <a:avLst/>
                    </a:prstGeom>
                    <a:noFill/>
                    <a:ln>
                      <a:noFill/>
                    </a:ln>
                    <a:extLst>
                      <a:ext uri="{53640926-AAD7-44D8-BBD7-CCE9431645EC}">
                        <a14:shadowObscured xmlns:a14="http://schemas.microsoft.com/office/drawing/2010/main"/>
                      </a:ext>
                    </a:extLst>
                  </pic:spPr>
                </pic:pic>
              </a:graphicData>
            </a:graphic>
          </wp:inline>
        </w:drawing>
      </w:r>
      <w:r w:rsidR="00615AE9" w:rsidRPr="00615AE9">
        <w:rPr>
          <w:noProof/>
        </w:rPr>
        <w:drawing>
          <wp:inline distT="0" distB="0" distL="0" distR="0">
            <wp:extent cx="1565444" cy="123025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677" t="3570" r="5334"/>
                    <a:stretch/>
                  </pic:blipFill>
                  <pic:spPr bwMode="auto">
                    <a:xfrm>
                      <a:off x="0" y="0"/>
                      <a:ext cx="1588440" cy="1248323"/>
                    </a:xfrm>
                    <a:prstGeom prst="rect">
                      <a:avLst/>
                    </a:prstGeom>
                    <a:noFill/>
                    <a:ln>
                      <a:noFill/>
                    </a:ln>
                    <a:extLst>
                      <a:ext uri="{53640926-AAD7-44D8-BBD7-CCE9431645EC}">
                        <a14:shadowObscured xmlns:a14="http://schemas.microsoft.com/office/drawing/2010/main"/>
                      </a:ext>
                    </a:extLst>
                  </pic:spPr>
                </pic:pic>
              </a:graphicData>
            </a:graphic>
          </wp:inline>
        </w:drawing>
      </w:r>
    </w:p>
    <w:p w:rsidR="0015511A" w:rsidRPr="0029135F" w:rsidRDefault="0015511A" w:rsidP="0015511A">
      <w:pPr>
        <w:pStyle w:val="text"/>
        <w:spacing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r w:rsidRPr="0029135F">
        <w:rPr>
          <w:sz w:val="16"/>
          <w:szCs w:val="16"/>
        </w:rPr>
        <w:t>(b) 2L-VSI DC link current</w:t>
      </w:r>
    </w:p>
    <w:p w:rsidR="008A78D6" w:rsidRPr="0029135F" w:rsidRDefault="00615AE9" w:rsidP="009D088D">
      <w:pPr>
        <w:pStyle w:val="text"/>
        <w:spacing w:line="240" w:lineRule="auto"/>
        <w:ind w:firstLine="0"/>
      </w:pPr>
      <w:r w:rsidRPr="00615AE9">
        <w:rPr>
          <w:noProof/>
        </w:rPr>
        <w:drawing>
          <wp:inline distT="0" distB="0" distL="0" distR="0">
            <wp:extent cx="1618702" cy="121300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330" r="6318"/>
                    <a:stretch/>
                  </pic:blipFill>
                  <pic:spPr bwMode="auto">
                    <a:xfrm>
                      <a:off x="0" y="0"/>
                      <a:ext cx="1641790" cy="1230301"/>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extent cx="1528737" cy="11799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650" t="4972" r="6008"/>
                    <a:stretch/>
                  </pic:blipFill>
                  <pic:spPr bwMode="auto">
                    <a:xfrm>
                      <a:off x="0" y="0"/>
                      <a:ext cx="1554934" cy="1200193"/>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9D088D">
      <w:pPr>
        <w:pStyle w:val="text"/>
        <w:spacing w:line="240" w:lineRule="auto"/>
        <w:ind w:firstLine="0"/>
        <w:jc w:val="center"/>
        <w:rPr>
          <w:sz w:val="16"/>
          <w:szCs w:val="16"/>
        </w:rPr>
      </w:pPr>
      <w:r w:rsidRPr="0029135F">
        <w:rPr>
          <w:sz w:val="16"/>
          <w:szCs w:val="16"/>
        </w:rPr>
        <w:t xml:space="preserve">(c) 3L-VSI </w:t>
      </w:r>
      <w:r w:rsidR="005C587F" w:rsidRPr="0029135F">
        <w:rPr>
          <w:sz w:val="16"/>
          <w:szCs w:val="16"/>
        </w:rPr>
        <w:t>DC link</w:t>
      </w:r>
      <w:r w:rsidRPr="0029135F">
        <w:rPr>
          <w:sz w:val="16"/>
          <w:szCs w:val="16"/>
        </w:rPr>
        <w:t xml:space="preserve"> v</w:t>
      </w:r>
      <w:r w:rsidR="0015511A">
        <w:rPr>
          <w:sz w:val="16"/>
          <w:szCs w:val="16"/>
        </w:rPr>
        <w:t xml:space="preserve">oltage              </w:t>
      </w:r>
      <w:r w:rsidRPr="0029135F">
        <w:rPr>
          <w:sz w:val="16"/>
          <w:szCs w:val="16"/>
        </w:rPr>
        <w:t xml:space="preserve"> (d) 3L-VSI </w:t>
      </w:r>
      <w:r w:rsidR="005C587F" w:rsidRPr="0029135F">
        <w:rPr>
          <w:sz w:val="16"/>
          <w:szCs w:val="16"/>
        </w:rPr>
        <w:t>DC link</w:t>
      </w:r>
      <w:r w:rsidRPr="0029135F">
        <w:rPr>
          <w:sz w:val="16"/>
          <w:szCs w:val="16"/>
        </w:rPr>
        <w:t xml:space="preserve"> current</w:t>
      </w:r>
    </w:p>
    <w:p w:rsidR="003A7D30" w:rsidRPr="0029135F" w:rsidRDefault="003A7D30" w:rsidP="009D088D">
      <w:pPr>
        <w:pStyle w:val="text"/>
        <w:spacing w:line="240" w:lineRule="auto"/>
        <w:ind w:firstLine="0"/>
        <w:rPr>
          <w:sz w:val="16"/>
          <w:szCs w:val="16"/>
        </w:rPr>
      </w:pPr>
      <w:r w:rsidRPr="0029135F">
        <w:rPr>
          <w:sz w:val="16"/>
          <w:szCs w:val="16"/>
        </w:rPr>
        <w:t>Fig. 9. DC link waveforms for 2L-VSI and 3L-VSI (f</w:t>
      </w:r>
      <w:r w:rsidRPr="0029135F">
        <w:rPr>
          <w:sz w:val="16"/>
          <w:szCs w:val="16"/>
          <w:vertAlign w:val="subscript"/>
        </w:rPr>
        <w:t>sw</w:t>
      </w:r>
      <w:r w:rsidRPr="0029135F">
        <w:rPr>
          <w:sz w:val="16"/>
          <w:szCs w:val="16"/>
        </w:rPr>
        <w:t xml:space="preserve"> = 2 kHz)</w:t>
      </w:r>
      <w:r w:rsidR="0029190D">
        <w:rPr>
          <w:sz w:val="16"/>
          <w:szCs w:val="16"/>
        </w:rPr>
        <w:t xml:space="preserve"> </w:t>
      </w:r>
      <w:r w:rsidR="0029190D" w:rsidRPr="0029190D">
        <w:rPr>
          <w:sz w:val="16"/>
          <w:szCs w:val="16"/>
          <w:highlight w:val="yellow"/>
        </w:rPr>
        <w:t>(bunlara bakılacak)</w:t>
      </w:r>
    </w:p>
    <w:p w:rsidR="009D088D" w:rsidRDefault="009D088D" w:rsidP="00C44EC3">
      <w:pPr>
        <w:pStyle w:val="text"/>
        <w:spacing w:line="240" w:lineRule="auto"/>
        <w:ind w:firstLine="0"/>
        <w:jc w:val="center"/>
      </w:pPr>
      <w:r w:rsidRPr="009D088D">
        <w:rPr>
          <w:noProof/>
        </w:rPr>
        <w:drawing>
          <wp:inline distT="0" distB="0" distL="0" distR="0">
            <wp:extent cx="2915216" cy="13348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691" t="7582" b="3456"/>
                    <a:stretch/>
                  </pic:blipFill>
                  <pic:spPr bwMode="auto">
                    <a:xfrm>
                      <a:off x="0" y="0"/>
                      <a:ext cx="2926364" cy="1339961"/>
                    </a:xfrm>
                    <a:prstGeom prst="rect">
                      <a:avLst/>
                    </a:prstGeom>
                    <a:noFill/>
                    <a:ln>
                      <a:noFill/>
                    </a:ln>
                    <a:extLst>
                      <a:ext uri="{53640926-AAD7-44D8-BBD7-CCE9431645EC}">
                        <a14:shadowObscured xmlns:a14="http://schemas.microsoft.com/office/drawing/2010/main"/>
                      </a:ext>
                    </a:extLst>
                  </pic:spPr>
                </pic:pic>
              </a:graphicData>
            </a:graphic>
          </wp:inline>
        </w:drawing>
      </w:r>
    </w:p>
    <w:p w:rsidR="009D088D" w:rsidRPr="0029135F" w:rsidRDefault="009D088D" w:rsidP="009D088D">
      <w:pPr>
        <w:pStyle w:val="text"/>
        <w:ind w:firstLine="0"/>
        <w:jc w:val="center"/>
      </w:pPr>
      <w:r w:rsidRPr="0029135F">
        <w:rPr>
          <w:sz w:val="16"/>
          <w:szCs w:val="16"/>
        </w:rPr>
        <w:lastRenderedPageBreak/>
        <w:t>(a) Spectrum of DC link voltage</w:t>
      </w:r>
    </w:p>
    <w:p w:rsidR="003A7D30" w:rsidRPr="0029135F" w:rsidRDefault="009D088D" w:rsidP="00C44EC3">
      <w:pPr>
        <w:pStyle w:val="text"/>
        <w:spacing w:line="240" w:lineRule="auto"/>
        <w:ind w:firstLine="0"/>
        <w:jc w:val="center"/>
      </w:pPr>
      <w:r w:rsidRPr="009D088D">
        <w:rPr>
          <w:noProof/>
        </w:rPr>
        <w:drawing>
          <wp:inline distT="0" distB="0" distL="0" distR="0" wp14:anchorId="23143028" wp14:editId="588827B3">
            <wp:extent cx="2833735" cy="1382154"/>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023" t="6258" b="3452"/>
                    <a:stretch/>
                  </pic:blipFill>
                  <pic:spPr bwMode="auto">
                    <a:xfrm>
                      <a:off x="0" y="0"/>
                      <a:ext cx="2838243" cy="1384353"/>
                    </a:xfrm>
                    <a:prstGeom prst="rect">
                      <a:avLst/>
                    </a:prstGeom>
                    <a:noFill/>
                    <a:ln>
                      <a:noFill/>
                    </a:ln>
                    <a:extLst>
                      <a:ext uri="{53640926-AAD7-44D8-BBD7-CCE9431645EC}">
                        <a14:shadowObscured xmlns:a14="http://schemas.microsoft.com/office/drawing/2010/main"/>
                      </a:ext>
                    </a:extLst>
                  </pic:spPr>
                </pic:pic>
              </a:graphicData>
            </a:graphic>
          </wp:inline>
        </w:drawing>
      </w:r>
    </w:p>
    <w:p w:rsidR="005C587F" w:rsidRPr="0029135F" w:rsidRDefault="003A7D30" w:rsidP="005C587F">
      <w:pPr>
        <w:pStyle w:val="text"/>
        <w:spacing w:line="240" w:lineRule="auto"/>
        <w:ind w:firstLine="0"/>
        <w:jc w:val="center"/>
        <w:rPr>
          <w:sz w:val="16"/>
          <w:szCs w:val="16"/>
        </w:rPr>
      </w:pPr>
      <w:r w:rsidRPr="0029135F">
        <w:rPr>
          <w:sz w:val="16"/>
          <w:szCs w:val="16"/>
        </w:rPr>
        <w:t xml:space="preserve">(b) Spectrum of </w:t>
      </w:r>
      <w:r w:rsidR="005C587F" w:rsidRPr="0029135F">
        <w:rPr>
          <w:sz w:val="16"/>
          <w:szCs w:val="16"/>
        </w:rPr>
        <w:t>DC link</w:t>
      </w:r>
      <w:r w:rsidRPr="0029135F">
        <w:rPr>
          <w:sz w:val="16"/>
          <w:szCs w:val="16"/>
        </w:rPr>
        <w:t xml:space="preserve"> current</w:t>
      </w:r>
    </w:p>
    <w:p w:rsidR="003A7D30" w:rsidRDefault="005C587F" w:rsidP="003A7D30">
      <w:pPr>
        <w:pStyle w:val="text"/>
        <w:ind w:firstLine="0"/>
        <w:rPr>
          <w:sz w:val="16"/>
          <w:szCs w:val="16"/>
        </w:rPr>
      </w:pPr>
      <w:r w:rsidRPr="0029135F">
        <w:rPr>
          <w:sz w:val="16"/>
          <w:szCs w:val="16"/>
        </w:rPr>
        <w:t>Fig. 10</w:t>
      </w:r>
      <w:r w:rsidR="003A7D30" w:rsidRPr="0029135F">
        <w:rPr>
          <w:sz w:val="16"/>
          <w:szCs w:val="16"/>
        </w:rPr>
        <w:t xml:space="preserve">. </w:t>
      </w:r>
      <w:r w:rsidRPr="0029135F">
        <w:rPr>
          <w:sz w:val="16"/>
          <w:szCs w:val="16"/>
        </w:rPr>
        <w:t>D</w:t>
      </w:r>
      <w:r w:rsidR="003A7D30" w:rsidRPr="0029135F">
        <w:rPr>
          <w:sz w:val="16"/>
          <w:szCs w:val="16"/>
        </w:rPr>
        <w:t>C side spectra (f</w:t>
      </w:r>
      <w:r w:rsidR="003A7D30" w:rsidRPr="0029135F">
        <w:rPr>
          <w:sz w:val="16"/>
          <w:szCs w:val="16"/>
          <w:vertAlign w:val="subscript"/>
        </w:rPr>
        <w:t>sw</w:t>
      </w:r>
      <w:r w:rsidR="003A7D30" w:rsidRPr="0029135F">
        <w:rPr>
          <w:sz w:val="16"/>
          <w:szCs w:val="16"/>
        </w:rPr>
        <w:t xml:space="preserve"> = 10 kHz for IGBT, f</w:t>
      </w:r>
      <w:r w:rsidR="003A7D30" w:rsidRPr="0029135F">
        <w:rPr>
          <w:sz w:val="16"/>
          <w:szCs w:val="16"/>
          <w:vertAlign w:val="subscript"/>
        </w:rPr>
        <w:t>sw</w:t>
      </w:r>
      <w:r w:rsidR="003A7D30" w:rsidRPr="0029135F">
        <w:rPr>
          <w:sz w:val="16"/>
          <w:szCs w:val="16"/>
        </w:rPr>
        <w:t xml:space="preserve"> = 50 kHz for GaN)</w:t>
      </w:r>
    </w:p>
    <w:p w:rsidR="0029190D" w:rsidRDefault="0029190D" w:rsidP="003A7D30">
      <w:pPr>
        <w:pStyle w:val="text"/>
        <w:ind w:firstLine="0"/>
        <w:rPr>
          <w:sz w:val="16"/>
          <w:szCs w:val="16"/>
        </w:rPr>
      </w:pPr>
    </w:p>
    <w:p w:rsidR="00403C23" w:rsidRPr="0029135F" w:rsidRDefault="00403C23" w:rsidP="00403C23">
      <w:pPr>
        <w:pStyle w:val="text"/>
        <w:spacing w:line="240" w:lineRule="auto"/>
        <w:ind w:firstLine="0"/>
        <w:jc w:val="center"/>
        <w:rPr>
          <w:sz w:val="16"/>
          <w:szCs w:val="16"/>
        </w:rPr>
      </w:pPr>
      <w:r w:rsidRPr="00403C23">
        <w:rPr>
          <w:noProof/>
          <w:sz w:val="16"/>
          <w:szCs w:val="16"/>
        </w:rPr>
        <w:drawing>
          <wp:inline distT="0" distB="0" distL="0" distR="0">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687" t="4284" r="7172"/>
                    <a:stretch/>
                  </pic:blipFill>
                  <pic:spPr bwMode="auto">
                    <a:xfrm>
                      <a:off x="0" y="0"/>
                      <a:ext cx="2872318" cy="1602039"/>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3A7D30">
      <w:pPr>
        <w:pStyle w:val="text"/>
        <w:ind w:firstLine="0"/>
        <w:rPr>
          <w:sz w:val="16"/>
          <w:szCs w:val="16"/>
        </w:rPr>
      </w:pPr>
      <w:r w:rsidRPr="0029135F">
        <w:rPr>
          <w:sz w:val="16"/>
          <w:szCs w:val="16"/>
        </w:rPr>
        <w:t xml:space="preserve">Fig. </w:t>
      </w:r>
      <w:r w:rsidR="0021587B">
        <w:rPr>
          <w:sz w:val="16"/>
          <w:szCs w:val="16"/>
        </w:rPr>
        <w:t>11</w:t>
      </w:r>
      <w:r w:rsidRPr="0029135F">
        <w:rPr>
          <w:sz w:val="16"/>
          <w:szCs w:val="16"/>
        </w:rPr>
        <w:t>. Variation of required capacitance with switching frequency</w:t>
      </w:r>
      <w:r w:rsidR="0029190D">
        <w:rPr>
          <w:sz w:val="16"/>
          <w:szCs w:val="16"/>
        </w:rPr>
        <w:t xml:space="preserve"> </w:t>
      </w:r>
      <w:r w:rsidR="0029190D" w:rsidRPr="0029190D">
        <w:rPr>
          <w:sz w:val="16"/>
          <w:szCs w:val="16"/>
          <w:highlight w:val="yellow"/>
        </w:rPr>
        <w:t>(yeniden bakılacak)</w:t>
      </w:r>
    </w:p>
    <w:p w:rsidR="009D088D" w:rsidRPr="0029135F" w:rsidRDefault="009D088D" w:rsidP="00C215EF">
      <w:pPr>
        <w:pStyle w:val="text"/>
        <w:spacing w:line="240" w:lineRule="auto"/>
      </w:pPr>
    </w:p>
    <w:p w:rsidR="00727F61" w:rsidRPr="0029135F" w:rsidRDefault="00727F61" w:rsidP="00727F61">
      <w:pPr>
        <w:pStyle w:val="Head2"/>
        <w:numPr>
          <w:ilvl w:val="0"/>
          <w:numId w:val="7"/>
        </w:numPr>
        <w:spacing w:before="0" w:line="240" w:lineRule="exact"/>
        <w:rPr>
          <w:spacing w:val="0"/>
        </w:rPr>
      </w:pPr>
      <w:r w:rsidRPr="0029135F">
        <w:rPr>
          <w:spacing w:val="0"/>
        </w:rPr>
        <w:t>Efficiency evaluation</w:t>
      </w:r>
    </w:p>
    <w:p w:rsidR="0021587B" w:rsidRDefault="003E7370" w:rsidP="0021587B">
      <w:pPr>
        <w:pStyle w:val="text"/>
      </w:pPr>
      <w:r>
        <w:t xml:space="preserve">Variation of motor drive efficiencies with switching frequency for the topologies at full-load are shown in Fig. </w:t>
      </w:r>
      <w:r w:rsidR="0021587B">
        <w:t>12</w:t>
      </w:r>
      <w:r>
        <w:t xml:space="preserve">. Since IGBT is used for conventional 2L-VSI motor drive topology, the applied switching frequency is limited to 25 kHz. </w:t>
      </w:r>
      <w:r w:rsidR="00B51047">
        <w:t xml:space="preserve">Distribution of loss components for all topologies </w:t>
      </w:r>
      <w:r w:rsidR="0021587B">
        <w:t>are shown in Fig 1</w:t>
      </w:r>
      <w:r w:rsidR="00656B1C">
        <w:t>3</w:t>
      </w:r>
      <w:r w:rsidR="0021587B">
        <w:t>.</w:t>
      </w:r>
    </w:p>
    <w:p w:rsidR="00656B1C" w:rsidRDefault="00656B1C" w:rsidP="0021587B">
      <w:pPr>
        <w:pStyle w:val="text"/>
      </w:pPr>
    </w:p>
    <w:p w:rsidR="005C587F" w:rsidRDefault="003E7370" w:rsidP="0021587B">
      <w:pPr>
        <w:pStyle w:val="text"/>
        <w:spacing w:line="240" w:lineRule="auto"/>
      </w:pPr>
      <w:r w:rsidRPr="003E7370">
        <w:rPr>
          <w:noProof/>
        </w:rPr>
        <w:drawing>
          <wp:inline distT="0" distB="0" distL="0" distR="0">
            <wp:extent cx="2980707" cy="165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852" t="4611" r="8159"/>
                    <a:stretch/>
                  </pic:blipFill>
                  <pic:spPr bwMode="auto">
                    <a:xfrm>
                      <a:off x="0" y="0"/>
                      <a:ext cx="3026726" cy="1685288"/>
                    </a:xfrm>
                    <a:prstGeom prst="rect">
                      <a:avLst/>
                    </a:prstGeom>
                    <a:noFill/>
                    <a:ln>
                      <a:noFill/>
                    </a:ln>
                    <a:extLst>
                      <a:ext uri="{53640926-AAD7-44D8-BBD7-CCE9431645EC}">
                        <a14:shadowObscured xmlns:a14="http://schemas.microsoft.com/office/drawing/2010/main"/>
                      </a:ext>
                    </a:extLst>
                  </pic:spPr>
                </pic:pic>
              </a:graphicData>
            </a:graphic>
          </wp:inline>
        </w:drawing>
      </w:r>
    </w:p>
    <w:p w:rsidR="003E7370" w:rsidRDefault="003E7370" w:rsidP="003E7370">
      <w:pPr>
        <w:pStyle w:val="text"/>
        <w:ind w:firstLine="0"/>
        <w:rPr>
          <w:sz w:val="16"/>
          <w:szCs w:val="16"/>
        </w:rPr>
      </w:pPr>
      <w:r w:rsidRPr="0029135F">
        <w:rPr>
          <w:sz w:val="16"/>
          <w:szCs w:val="16"/>
        </w:rPr>
        <w:t>Fig</w:t>
      </w:r>
      <w:r w:rsidRPr="0021587B">
        <w:rPr>
          <w:sz w:val="16"/>
          <w:szCs w:val="16"/>
        </w:rPr>
        <w:t xml:space="preserve">. </w:t>
      </w:r>
      <w:r w:rsidR="0021587B" w:rsidRPr="0021587B">
        <w:rPr>
          <w:sz w:val="16"/>
          <w:szCs w:val="16"/>
        </w:rPr>
        <w:t>12</w:t>
      </w:r>
      <w:r w:rsidRPr="0021587B">
        <w:rPr>
          <w:sz w:val="16"/>
          <w:szCs w:val="16"/>
        </w:rPr>
        <w:t>.</w:t>
      </w:r>
      <w:r w:rsidRPr="0029135F">
        <w:rPr>
          <w:sz w:val="16"/>
          <w:szCs w:val="16"/>
        </w:rPr>
        <w:t xml:space="preserve"> Variation of </w:t>
      </w:r>
      <w:r>
        <w:rPr>
          <w:sz w:val="16"/>
          <w:szCs w:val="16"/>
        </w:rPr>
        <w:t>motor drive efficiency with switching frequency</w:t>
      </w:r>
    </w:p>
    <w:p w:rsidR="0021587B" w:rsidRPr="0029135F" w:rsidRDefault="0021587B" w:rsidP="0021587B">
      <w:pPr>
        <w:pStyle w:val="text"/>
        <w:spacing w:line="240" w:lineRule="auto"/>
        <w:ind w:firstLine="0"/>
        <w:jc w:val="center"/>
      </w:pPr>
      <w:r w:rsidRPr="00EC2766">
        <w:rPr>
          <w:noProof/>
        </w:rPr>
        <w:lastRenderedPageBreak/>
        <w:drawing>
          <wp:inline distT="0" distB="0" distL="0" distR="0" wp14:anchorId="48A348B9" wp14:editId="3B29B474">
            <wp:extent cx="3076641" cy="155542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182" t="3272" r="8794" b="3466"/>
                    <a:stretch/>
                  </pic:blipFill>
                  <pic:spPr bwMode="auto">
                    <a:xfrm>
                      <a:off x="0" y="0"/>
                      <a:ext cx="3107017" cy="1570778"/>
                    </a:xfrm>
                    <a:prstGeom prst="rect">
                      <a:avLst/>
                    </a:prstGeom>
                    <a:noFill/>
                    <a:ln>
                      <a:noFill/>
                    </a:ln>
                    <a:extLst>
                      <a:ext uri="{53640926-AAD7-44D8-BBD7-CCE9431645EC}">
                        <a14:shadowObscured xmlns:a14="http://schemas.microsoft.com/office/drawing/2010/main"/>
                      </a:ext>
                    </a:extLst>
                  </pic:spPr>
                </pic:pic>
              </a:graphicData>
            </a:graphic>
          </wp:inline>
        </w:drawing>
      </w:r>
    </w:p>
    <w:p w:rsidR="0021587B" w:rsidRDefault="0021587B" w:rsidP="0021587B">
      <w:pPr>
        <w:pStyle w:val="text"/>
        <w:ind w:firstLine="0"/>
        <w:rPr>
          <w:sz w:val="16"/>
          <w:szCs w:val="16"/>
        </w:rPr>
      </w:pPr>
      <w:r w:rsidRPr="0029135F">
        <w:rPr>
          <w:sz w:val="16"/>
          <w:szCs w:val="16"/>
        </w:rPr>
        <w:t>Fig.</w:t>
      </w:r>
      <w:r>
        <w:rPr>
          <w:sz w:val="16"/>
          <w:szCs w:val="16"/>
        </w:rPr>
        <w:t>1</w:t>
      </w:r>
      <w:r w:rsidR="00CD6772">
        <w:rPr>
          <w:sz w:val="16"/>
          <w:szCs w:val="16"/>
        </w:rPr>
        <w:t>3</w:t>
      </w:r>
      <w:r w:rsidRPr="0029135F">
        <w:rPr>
          <w:sz w:val="16"/>
          <w:szCs w:val="16"/>
        </w:rPr>
        <w:t xml:space="preserve">. </w:t>
      </w:r>
      <w:r>
        <w:rPr>
          <w:sz w:val="16"/>
          <w:szCs w:val="16"/>
        </w:rPr>
        <w:t>Distribution of loss components for different topologies</w:t>
      </w:r>
    </w:p>
    <w:p w:rsidR="0021587B" w:rsidRDefault="0021587B" w:rsidP="0021587B">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B51C79" w:rsidRDefault="00B51C79" w:rsidP="0021587B">
      <w:pPr>
        <w:pStyle w:val="text"/>
        <w:ind w:firstLine="0"/>
        <w:rPr>
          <w:sz w:val="16"/>
          <w:szCs w:val="16"/>
        </w:rPr>
      </w:pPr>
    </w:p>
    <w:p w:rsidR="00B51C79" w:rsidRDefault="00B51C7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21587B">
      <w:pPr>
        <w:pStyle w:val="text"/>
        <w:ind w:firstLine="0"/>
        <w:rPr>
          <w:sz w:val="16"/>
          <w:szCs w:val="16"/>
        </w:rPr>
      </w:pPr>
    </w:p>
    <w:p w:rsidR="00FF4389" w:rsidRDefault="00FF4389" w:rsidP="00FF4389">
      <w:pPr>
        <w:pStyle w:val="text"/>
        <w:ind w:firstLine="0"/>
        <w:rPr>
          <w:sz w:val="16"/>
          <w:szCs w:val="16"/>
        </w:rPr>
      </w:pPr>
      <w:r w:rsidRPr="00FF4389">
        <w:rPr>
          <w:sz w:val="16"/>
          <w:szCs w:val="16"/>
          <w:highlight w:val="yellow"/>
        </w:rPr>
        <w:t>Fig.13. Loada göre grafikler</w:t>
      </w:r>
    </w:p>
    <w:p w:rsidR="00FF4389" w:rsidRDefault="00FF4389" w:rsidP="00FF4389">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FF4389" w:rsidRDefault="00FF4389" w:rsidP="0021587B">
      <w:pPr>
        <w:pStyle w:val="text"/>
        <w:ind w:firstLine="0"/>
        <w:rPr>
          <w:sz w:val="16"/>
          <w:szCs w:val="16"/>
        </w:rPr>
      </w:pPr>
    </w:p>
    <w:p w:rsidR="00FF4389" w:rsidRPr="0029135F" w:rsidRDefault="00FF4389" w:rsidP="0021587B">
      <w:pPr>
        <w:pStyle w:val="text"/>
        <w:ind w:firstLine="0"/>
        <w:rPr>
          <w:sz w:val="16"/>
          <w:szCs w:val="16"/>
        </w:rPr>
      </w:pPr>
    </w:p>
    <w:p w:rsidR="00727F61" w:rsidRPr="0029135F" w:rsidRDefault="00727F61" w:rsidP="00727F61">
      <w:pPr>
        <w:pStyle w:val="Head2"/>
        <w:numPr>
          <w:ilvl w:val="0"/>
          <w:numId w:val="7"/>
        </w:numPr>
        <w:spacing w:before="0" w:line="240" w:lineRule="exact"/>
        <w:rPr>
          <w:spacing w:val="0"/>
        </w:rPr>
      </w:pPr>
      <w:r w:rsidRPr="0029135F">
        <w:rPr>
          <w:spacing w:val="0"/>
        </w:rPr>
        <w:t>Discussions</w:t>
      </w:r>
    </w:p>
    <w:p w:rsidR="00B51C79" w:rsidRDefault="00B51C79" w:rsidP="006D1778">
      <w:pPr>
        <w:suppressAutoHyphens w:val="0"/>
        <w:ind w:firstLine="187"/>
        <w:jc w:val="both"/>
      </w:pPr>
      <w:r w:rsidRPr="00B51C79">
        <w:rPr>
          <w:highlight w:val="yellow"/>
        </w:rPr>
        <w:t>Burayı komple elden geçirip, uzun yazalım</w:t>
      </w:r>
    </w:p>
    <w:p w:rsidR="006D1778" w:rsidRDefault="006D1778" w:rsidP="006D1778">
      <w:pPr>
        <w:suppressAutoHyphens w:val="0"/>
        <w:ind w:firstLine="187"/>
        <w:jc w:val="both"/>
      </w:pPr>
      <w:r w:rsidRPr="006D1778">
        <w:t>On the motor side, 3L-VSI topologies have better waveform quality for both voltage and current compared to 2L-VSI topologies at the same frequency since the number of levels is higher. Series or parallel connection do not affect the voltage harmonic spectrum on the motor side. IMMD topologies with GaN FETs have the advantage of using higher switching frequencies such that the harmonic frequencies are much greater than the ones of conventional topology with IGBT. Because of this, the magnitude of the motor line current harmonics is also much lower as seen in Fig. 7. For the same switching frequency, THD of both voltage and current is lower for</w:t>
      </w:r>
      <w:r>
        <w:t xml:space="preserve"> 3L-VSI topologies than 2L-VSI.</w:t>
      </w:r>
    </w:p>
    <w:p w:rsidR="00727F61" w:rsidRDefault="006D1778" w:rsidP="006D1778">
      <w:pPr>
        <w:suppressAutoHyphens w:val="0"/>
        <w:ind w:firstLine="187"/>
        <w:jc w:val="both"/>
      </w:pPr>
      <w:r w:rsidRPr="006D1778">
        <w:t xml:space="preserve">On the DC link, 3L-VSI has lower ripple RMS current than 2L-VSI. Apart from this, the only factor that changes the RMS current is the application of phase-shifting (interleaving) which is only applicable in parallel connected topologies. In overall, the best performance on the DC link RMS current is obtained for 3L-2P-VSI. The percent DC bus voltage ripple per module is kept at 1% for all topology simulations to obtain the required capacitance as shown in Fig. 11. The total capacitance variations show that, series connection of modules increase the capacitance requirement, therefore using 3L-VSI topologies instead of series connected 2L-VSI is more advantageous. Parallel connected topologies are also advantageous thanks to interleaving. 3L-2P-VSI and 2L-VSI conventional topology have the best performance on capacitance requirement, </w:t>
      </w:r>
      <w:r w:rsidRPr="006D1778">
        <w:lastRenderedPageBreak/>
        <w:t>however the former can reach much higher switching frequencies,</w:t>
      </w:r>
      <w:r>
        <w:t xml:space="preserve"> lowering the capacitance more.</w:t>
      </w:r>
    </w:p>
    <w:p w:rsidR="006D1778" w:rsidRDefault="006D1778" w:rsidP="006D1778">
      <w:pPr>
        <w:suppressAutoHyphens w:val="0"/>
        <w:ind w:firstLine="187"/>
        <w:jc w:val="both"/>
      </w:pPr>
      <w:r w:rsidRPr="006D1778">
        <w:t xml:space="preserve">According to the results shown in Fig. 12, </w:t>
      </w:r>
      <w:r>
        <w:t>2L-2S2P-VSI</w:t>
      </w:r>
      <w:r w:rsidRPr="006D1778">
        <w:t xml:space="preserve"> is the most efficient</w:t>
      </w:r>
      <w:r w:rsidR="00CD6772">
        <w:t xml:space="preserve"> topology</w:t>
      </w:r>
      <w:r w:rsidRPr="006D1778">
        <w:t xml:space="preserve"> for all frequencies higher than 10</w:t>
      </w:r>
      <w:r>
        <w:t xml:space="preserve"> </w:t>
      </w:r>
      <w:r w:rsidR="00656B1C">
        <w:t xml:space="preserve">kHz. It has been shown that using parallel connection in any of the topologies result in better efficiencies as the switching frequency gets larger. The 3L-VSI topologies have lower efficiency than 2L-VSI topologies for IMMDs where GAN FETs are used. The conventional 2L-VSI with IGBT have a very good efficiency for very low switching frequency values; however, its efficiency drops drastically since the switching losses get much more dominant. Efficiency values as high as 98% can be achieved below 60 kHz for 2L-2S2P-VSI. </w:t>
      </w:r>
      <w:r w:rsidR="00656B1C" w:rsidRPr="006D1778">
        <w:t>The advantages of decreasing the switching losses by using GaN transistors and eliminating all the diode losses introduced by either the transistor or the three level topology, combined with the loss decline brought by the parallel connection makes this topology ideal for high efficiency operation.</w:t>
      </w:r>
      <w:r w:rsidR="00A70BD3">
        <w:t xml:space="preserve"> </w:t>
      </w:r>
      <w:r w:rsidR="00656B1C">
        <w:t xml:space="preserve"> Despite using a switching frequency 5 times the conventional case, the switching losses of the topologies with GAN FETs are lower. </w:t>
      </w:r>
      <w:r w:rsidR="00CD6772">
        <w:t>T</w:t>
      </w:r>
      <w:r w:rsidR="00656B1C">
        <w:t>he 3L-VSI topologies has the disadvantage of ad</w:t>
      </w:r>
      <w:r w:rsidR="00A70BD3">
        <w:t>ditional clamping diode losses.</w:t>
      </w:r>
    </w:p>
    <w:p w:rsidR="00D9695F" w:rsidRDefault="00D9695F" w:rsidP="006D1778">
      <w:pPr>
        <w:suppressAutoHyphens w:val="0"/>
        <w:ind w:firstLine="187"/>
        <w:jc w:val="both"/>
      </w:pPr>
      <w:r>
        <w:t>There are two aspects in terms of the fault tolerance of an IMMD system: fault tolerance of the motor; i.e., capability of the motor to operate under the fault of one of the motor windings, and fault tolerance of the drive; i.e., capability of the drive to supply the motor when one drive module is in fault. Motor fault tolerance directly depends on the number of independent motor modules making 2L-2S2P-VSI the most advantageous. Series connection of inverters does not directly imply drive fault tolerance, therefore 2L-2S2P-VSI and 3L-2P-VSI have better drive fault tolerance. In overall, a fully fault tolerant IMMD system can be achieved by using both series and parallel connected 2L-VSI modules.</w:t>
      </w:r>
    </w:p>
    <w:p w:rsidR="00FF4389" w:rsidRPr="0029135F" w:rsidRDefault="00FF4389" w:rsidP="006D1778">
      <w:pPr>
        <w:suppressAutoHyphens w:val="0"/>
        <w:ind w:firstLine="187"/>
        <w:jc w:val="both"/>
      </w:pPr>
    </w:p>
    <w:p w:rsidR="007C4BCC" w:rsidRPr="0029135F" w:rsidRDefault="007C4BCC" w:rsidP="00AB6D72">
      <w:pPr>
        <w:pStyle w:val="sectionhead1"/>
        <w:numPr>
          <w:ilvl w:val="0"/>
          <w:numId w:val="6"/>
        </w:numPr>
        <w:tabs>
          <w:tab w:val="clear" w:pos="360"/>
          <w:tab w:val="left" w:pos="720"/>
        </w:tabs>
      </w:pPr>
      <w:r w:rsidRPr="0029135F">
        <w:t>Conclusıons</w:t>
      </w:r>
    </w:p>
    <w:p w:rsidR="00A70BD3" w:rsidRPr="0029135F" w:rsidRDefault="00A70BD3" w:rsidP="00581260">
      <w:pPr>
        <w:pStyle w:val="text"/>
        <w:ind w:firstLine="0"/>
      </w:pPr>
      <w:r>
        <w:t>In this paper, comparison of five different motor drive topologies suited for IMMDs is presented. The utilization of GaN devices in IMMDs shows promising performance over a conventional motor drive in all aspects. The improve</w:t>
      </w:r>
      <w:r w:rsidR="006129F4">
        <w:t xml:space="preserve">ment in motor drive efficiency </w:t>
      </w:r>
      <w:r>
        <w:t xml:space="preserve">to reduce the heat sink size, by using parallel connected modules is shown. Furthermore, size reduction in DC link capacitors is achieved by using gate signal interleaving in modular structure. </w:t>
      </w:r>
      <w:r w:rsidR="00581260">
        <w:t xml:space="preserve">It </w:t>
      </w:r>
      <w:r w:rsidR="00D9695F">
        <w:t>has been</w:t>
      </w:r>
      <w:r w:rsidR="00581260">
        <w:t xml:space="preserve"> shown that, 98% efficiency can be obtained with very small DC bus capacitance for a newly </w:t>
      </w:r>
      <w:r w:rsidR="00D9695F">
        <w:t>proposed</w:t>
      </w:r>
      <w:r w:rsidR="00581260">
        <w:t xml:space="preserve"> topology where 2-level modules are connected both in series and parallel</w:t>
      </w:r>
      <w:r w:rsidR="00D9695F">
        <w:t xml:space="preserve"> configuration</w:t>
      </w:r>
      <w:r w:rsidR="00581260">
        <w:t>.</w:t>
      </w:r>
      <w:r w:rsidR="00D9695F">
        <w:t xml:space="preserve"> Permitting the utilization of commercial GaN FETs with series connection, this topology has also increased fault tolerance capability in terms of both motor and drive inverters.</w:t>
      </w:r>
    </w:p>
    <w:p w:rsidR="009E0415" w:rsidRPr="0029135F" w:rsidRDefault="009E0415">
      <w:pPr>
        <w:pStyle w:val="sectionheadnonums"/>
      </w:pPr>
      <w:r w:rsidRPr="0029135F">
        <w:t>References</w:t>
      </w:r>
    </w:p>
    <w:bookmarkStart w:id="6" w:name="references"/>
    <w:bookmarkEnd w:id="6"/>
    <w:p w:rsidR="003F383E" w:rsidRPr="0029135F" w:rsidRDefault="003C0DF6" w:rsidP="003F383E">
      <w:pPr>
        <w:widowControl w:val="0"/>
        <w:autoSpaceDE w:val="0"/>
        <w:autoSpaceDN w:val="0"/>
        <w:adjustRightInd w:val="0"/>
        <w:ind w:left="360" w:hanging="360"/>
        <w:jc w:val="both"/>
        <w:rPr>
          <w:sz w:val="16"/>
          <w:szCs w:val="24"/>
        </w:rPr>
      </w:pPr>
      <w:r w:rsidRPr="0029135F">
        <w:fldChar w:fldCharType="begin" w:fldLock="1"/>
      </w:r>
      <w:r w:rsidRPr="0029135F">
        <w:instrText xml:space="preserve">ADDIN Mendeley Bibliography CSL_BIBLIOGRAPHY </w:instrText>
      </w:r>
      <w:r w:rsidRPr="0029135F">
        <w:fldChar w:fldCharType="separate"/>
      </w:r>
      <w:r w:rsidR="003F383E" w:rsidRPr="0029135F">
        <w:rPr>
          <w:sz w:val="16"/>
          <w:szCs w:val="24"/>
        </w:rPr>
        <w:t>[1]</w:t>
      </w:r>
      <w:r w:rsidR="003F383E" w:rsidRPr="0029135F">
        <w:rPr>
          <w:sz w:val="16"/>
          <w:szCs w:val="24"/>
        </w:rPr>
        <w:tab/>
        <w:t xml:space="preserve">R. Abebe et al., “Integrated motor drives: state of the art and future trends,” </w:t>
      </w:r>
      <w:r w:rsidR="003F383E" w:rsidRPr="0029135F">
        <w:rPr>
          <w:i/>
          <w:iCs/>
          <w:sz w:val="16"/>
          <w:szCs w:val="24"/>
        </w:rPr>
        <w:t>IET Electr. Power Appl.</w:t>
      </w:r>
      <w:r w:rsidR="003F383E" w:rsidRPr="0029135F">
        <w:rPr>
          <w:sz w:val="16"/>
          <w:szCs w:val="24"/>
        </w:rPr>
        <w:t>, vol. 10, no. 8, pp. 757–771, Sep. 2016.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[2]</w:t>
      </w:r>
      <w:r w:rsidRPr="0029135F">
        <w:rPr>
          <w:sz w:val="16"/>
          <w:szCs w:val="24"/>
        </w:rPr>
        <w:tab/>
        <w:t xml:space="preserve">J. Wang, Y. Li, and Y. Han, “Integrated Modular Motor Drive Design With GaN Power FETs,” </w:t>
      </w:r>
      <w:r w:rsidRPr="0029135F">
        <w:rPr>
          <w:i/>
          <w:iCs/>
          <w:sz w:val="16"/>
          <w:szCs w:val="24"/>
        </w:rPr>
        <w:t>IEEE Trans. Ind. Appl.</w:t>
      </w:r>
      <w:r w:rsidRPr="0029135F">
        <w:rPr>
          <w:sz w:val="16"/>
          <w:szCs w:val="24"/>
        </w:rPr>
        <w:t>, vol. 51, no. c, pp. 3198–3207, 2015.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[3]</w:t>
      </w:r>
      <w:r w:rsidRPr="0029135F">
        <w:rPr>
          <w:sz w:val="16"/>
          <w:szCs w:val="24"/>
        </w:rPr>
        <w:tab/>
        <w:t xml:space="preserve">Yehui Han, “Design, modeling, and control of multilevel converter </w:t>
      </w:r>
      <w:r w:rsidRPr="0029135F">
        <w:rPr>
          <w:sz w:val="16"/>
          <w:szCs w:val="24"/>
        </w:rPr>
        <w:lastRenderedPageBreak/>
        <w:t xml:space="preserve">motor drive with modular design and split winding machine,” in </w:t>
      </w:r>
      <w:r w:rsidRPr="0029135F">
        <w:rPr>
          <w:i/>
          <w:iCs/>
          <w:sz w:val="16"/>
          <w:szCs w:val="24"/>
        </w:rPr>
        <w:t>2014 IEEE 15th Workshop on Control and Modeling for Power Electronics (COMPEL)</w:t>
      </w:r>
      <w:r w:rsidRPr="0029135F">
        <w:rPr>
          <w:sz w:val="16"/>
          <w:szCs w:val="24"/>
        </w:rPr>
        <w:t>, 2014, vol. 203, pp. 1–10.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[4]</w:t>
      </w:r>
      <w:r w:rsidRPr="0029135F">
        <w:rPr>
          <w:sz w:val="16"/>
          <w:szCs w:val="24"/>
        </w:rPr>
        <w:tab/>
        <w:t xml:space="preserve">M. Marz, A. Schletz, B. Eckardt, S. Egelkraut, and H. Rauh, “Power electronics system integration for electric and hybrid vehicles,” </w:t>
      </w:r>
      <w:r w:rsidRPr="0029135F">
        <w:rPr>
          <w:i/>
          <w:iCs/>
          <w:sz w:val="16"/>
          <w:szCs w:val="24"/>
        </w:rPr>
        <w:t>Integr. Power Electron. Syst. (CIPS), 2010 6th Int. Conf.</w:t>
      </w:r>
      <w:r w:rsidRPr="0029135F">
        <w:rPr>
          <w:sz w:val="16"/>
          <w:szCs w:val="24"/>
        </w:rPr>
        <w:t>, pp. 16–18, 2010.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[5]</w:t>
      </w:r>
      <w:r w:rsidRPr="0029135F">
        <w:rPr>
          <w:sz w:val="16"/>
          <w:szCs w:val="24"/>
        </w:rPr>
        <w:tab/>
        <w:t xml:space="preserve">C. Klumpner, P. Nielsen, I. Boldea, and F. Blaabjerg, “A new matrix converter motor (MCM) for industry applications,” </w:t>
      </w:r>
      <w:r w:rsidRPr="0029135F">
        <w:rPr>
          <w:i/>
          <w:iCs/>
          <w:sz w:val="16"/>
          <w:szCs w:val="24"/>
        </w:rPr>
        <w:t>IEEE Trans. Ind. Electron.</w:t>
      </w:r>
      <w:r w:rsidRPr="0029135F">
        <w:rPr>
          <w:sz w:val="16"/>
          <w:szCs w:val="24"/>
        </w:rPr>
        <w:t>, vol. 49, no. 2, pp. 325–335, 2002.</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[6]</w:t>
      </w:r>
      <w:r w:rsidRPr="0029135F">
        <w:rPr>
          <w:sz w:val="16"/>
          <w:szCs w:val="24"/>
        </w:rPr>
        <w:tab/>
        <w:t xml:space="preserve">P. W. Wheeler </w:t>
      </w:r>
      <w:r w:rsidRPr="0029135F">
        <w:rPr>
          <w:i/>
          <w:iCs/>
          <w:sz w:val="16"/>
          <w:szCs w:val="24"/>
        </w:rPr>
        <w:t>et al.</w:t>
      </w:r>
      <w:r w:rsidRPr="0029135F">
        <w:rPr>
          <w:sz w:val="16"/>
          <w:szCs w:val="24"/>
        </w:rPr>
        <w:t xml:space="preserve">, “A fully integrated 30 kW motor drive using matrix converter technology,” </w:t>
      </w:r>
      <w:r w:rsidRPr="0029135F">
        <w:rPr>
          <w:i/>
          <w:iCs/>
          <w:sz w:val="16"/>
          <w:szCs w:val="24"/>
        </w:rPr>
        <w:t>Proc. EPE ’05</w:t>
      </w:r>
      <w:r w:rsidRPr="0029135F">
        <w:rPr>
          <w:sz w:val="16"/>
          <w:szCs w:val="24"/>
        </w:rPr>
        <w:t>, vol. 9, pp. 9–16, 2005.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[7]</w:t>
      </w:r>
      <w:r w:rsidRPr="0029135F">
        <w:rPr>
          <w:sz w:val="16"/>
          <w:szCs w:val="24"/>
        </w:rPr>
        <w:tab/>
        <w:t xml:space="preserve">C. Klumpner and P. Thøgersen, “Converter Topologies with Low Passive Components Usage for the Next Generation of Integrated Motor Drives,” </w:t>
      </w:r>
      <w:r w:rsidRPr="0029135F">
        <w:rPr>
          <w:i/>
          <w:iCs/>
          <w:sz w:val="16"/>
          <w:szCs w:val="24"/>
        </w:rPr>
        <w:t>IEEE Power Electron. Spec. Conf.</w:t>
      </w:r>
      <w:r w:rsidRPr="0029135F">
        <w:rPr>
          <w:sz w:val="16"/>
          <w:szCs w:val="24"/>
        </w:rPr>
        <w:t>, pp. 568–573, 2003.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[8]</w:t>
      </w:r>
      <w:r w:rsidRPr="0029135F">
        <w:rPr>
          <w:sz w:val="16"/>
          <w:szCs w:val="24"/>
        </w:rPr>
        <w:tab/>
        <w:t xml:space="preserve">N. R. Brown, T. M. Jahns, and R. D. Lorenz, “Power Converter Design for an Integrated Modular Motor Drive,” </w:t>
      </w:r>
      <w:r w:rsidRPr="0029135F">
        <w:rPr>
          <w:i/>
          <w:iCs/>
          <w:sz w:val="16"/>
          <w:szCs w:val="24"/>
        </w:rPr>
        <w:t>Ind. Appl. Conf. 2007. 42nd IAS Annu. Meet. Conf. Rec. 2007 IEEE</w:t>
      </w:r>
      <w:r w:rsidRPr="0029135F">
        <w:rPr>
          <w:sz w:val="16"/>
          <w:szCs w:val="24"/>
        </w:rPr>
        <w:t>, pp. 1322–1328, 2007.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[9]</w:t>
      </w:r>
      <w:r w:rsidRPr="0029135F">
        <w:rPr>
          <w:sz w:val="16"/>
          <w:szCs w:val="24"/>
        </w:rPr>
        <w:tab/>
        <w:t xml:space="preserve">A. Shea and T. M. Jahns, “Hardware integration for an integrated modular motor drive including distributed control,” in </w:t>
      </w:r>
      <w:r w:rsidRPr="0029135F">
        <w:rPr>
          <w:i/>
          <w:iCs/>
          <w:sz w:val="16"/>
          <w:szCs w:val="24"/>
        </w:rPr>
        <w:t>2014 IEEE Energy Conversion Congress and Exposition (ECCE)</w:t>
      </w:r>
      <w:r w:rsidRPr="0029135F">
        <w:rPr>
          <w:sz w:val="16"/>
          <w:szCs w:val="24"/>
        </w:rPr>
        <w:t>, 2014, pp. 4881–4887.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[10]</w:t>
      </w:r>
      <w:r w:rsidRPr="0029135F">
        <w:rPr>
          <w:sz w:val="16"/>
          <w:szCs w:val="24"/>
        </w:rPr>
        <w:tab/>
        <w:t xml:space="preserve">J. J. Wolmarans, M. B. Gerber, H. Polinder, S. W. H. De Haan, J. A. Ferreira, and D. Clarenbach, “A 50kW integrated fault tolerant permanent magnet machine and motor drive,” </w:t>
      </w:r>
      <w:r w:rsidRPr="0029135F">
        <w:rPr>
          <w:i/>
          <w:iCs/>
          <w:sz w:val="16"/>
          <w:szCs w:val="24"/>
        </w:rPr>
        <w:t>PESC Rec. - IEEE Annu. Power Electron. Spec. Conf.</w:t>
      </w:r>
      <w:r w:rsidRPr="0029135F">
        <w:rPr>
          <w:sz w:val="16"/>
          <w:szCs w:val="24"/>
        </w:rPr>
        <w:t>, pp. 345–351, 2008.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[11]</w:t>
      </w:r>
      <w:r w:rsidRPr="0029135F">
        <w:rPr>
          <w:sz w:val="16"/>
          <w:szCs w:val="24"/>
        </w:rPr>
        <w:tab/>
        <w:t xml:space="preserve">J. Wang, Y. Li, and Y. Han, “Evaluation and design for an integrated modular motor drive (IMMD) with GaN devices,” </w:t>
      </w:r>
      <w:r w:rsidRPr="0029135F">
        <w:rPr>
          <w:i/>
          <w:iCs/>
          <w:sz w:val="16"/>
          <w:szCs w:val="24"/>
        </w:rPr>
        <w:t>2013 IEEE Energy Convers. Congr. Expo. ECCE 2013</w:t>
      </w:r>
      <w:r w:rsidRPr="0029135F">
        <w:rPr>
          <w:sz w:val="16"/>
          <w:szCs w:val="24"/>
        </w:rPr>
        <w:t>, no. Immd, pp. 4318–4325, 2013.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[12]</w:t>
      </w:r>
      <w:r w:rsidRPr="0029135F">
        <w:rPr>
          <w:sz w:val="16"/>
          <w:szCs w:val="24"/>
        </w:rPr>
        <w:tab/>
        <w:t xml:space="preserve">J. Wang and Y. Han, “A new concept of multilevel converter motor drive with modular design and split winding machine,” in </w:t>
      </w:r>
      <w:r w:rsidRPr="0029135F">
        <w:rPr>
          <w:i/>
          <w:iCs/>
          <w:sz w:val="16"/>
          <w:szCs w:val="24"/>
        </w:rPr>
        <w:t>2014 Power and Energy Conference at Illinois (PECI)</w:t>
      </w:r>
      <w:r w:rsidRPr="0029135F">
        <w:rPr>
          <w:sz w:val="16"/>
          <w:szCs w:val="24"/>
        </w:rPr>
        <w:t>, 2014, pp. 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[13]</w:t>
      </w:r>
      <w:r w:rsidRPr="0029135F">
        <w:rPr>
          <w:sz w:val="16"/>
          <w:szCs w:val="24"/>
        </w:rPr>
        <w:tab/>
        <w:t>GaN Systems, “GaN Systems E-mode GaN FETs.” [Online]. Available: http://www.gansystems.com/. [Accessed: 15-Jan-2018].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[14]</w:t>
      </w:r>
      <w:r w:rsidRPr="0029135F">
        <w:rPr>
          <w:sz w:val="16"/>
          <w:szCs w:val="24"/>
        </w:rPr>
        <w:tab/>
        <w:t>Infineon, “Infineon IGBTs.” [Online]. Available: https://www.infineon.com. [Accessed: 07-Mar-2018].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[15]</w:t>
      </w:r>
      <w:r w:rsidRPr="0029135F">
        <w:rPr>
          <w:sz w:val="16"/>
          <w:szCs w:val="24"/>
        </w:rPr>
        <w:tab/>
        <w:t>Wolfspeed, “Wolfspeed SiC Schottky Diodes.” [Online]. Available: https://www.wolfspeed.com/. [Accessed: 07-Mar-2018].</w:t>
      </w:r>
    </w:p>
    <w:p w:rsidR="003C0DF6" w:rsidRDefault="003F383E" w:rsidP="0008328C">
      <w:pPr>
        <w:widowControl w:val="0"/>
        <w:autoSpaceDE w:val="0"/>
        <w:autoSpaceDN w:val="0"/>
        <w:adjustRightInd w:val="0"/>
        <w:ind w:left="360" w:hanging="360"/>
        <w:jc w:val="both"/>
      </w:pPr>
      <w:r w:rsidRPr="0029135F">
        <w:rPr>
          <w:sz w:val="16"/>
          <w:szCs w:val="24"/>
        </w:rPr>
        <w:t>[16]</w:t>
      </w:r>
      <w:r w:rsidRPr="0029135F">
        <w:rPr>
          <w:sz w:val="16"/>
          <w:szCs w:val="24"/>
        </w:rPr>
        <w:tab/>
        <w:t xml:space="preserve">M. Ugur and O. Keysan, “DC link capacitor optimization for integrated modular motor drives,” </w:t>
      </w:r>
      <w:r w:rsidRPr="0029135F">
        <w:rPr>
          <w:i/>
          <w:iCs/>
          <w:sz w:val="16"/>
          <w:szCs w:val="24"/>
        </w:rPr>
        <w:t>2017 IEEE 26th Int. Symp. Ind. Electron.</w:t>
      </w:r>
      <w:r w:rsidRPr="0029135F">
        <w:rPr>
          <w:sz w:val="16"/>
          <w:szCs w:val="24"/>
        </w:rPr>
        <w:t>, vol. i, pp. 263–270, 2017.</w:t>
      </w:r>
      <w:r w:rsidR="003C0DF6" w:rsidRPr="0029135F">
        <w:fldChar w:fldCharType="end"/>
      </w:r>
    </w:p>
    <w:p w:rsidR="000E0A0E" w:rsidRDefault="000E0A0E">
      <w:pPr>
        <w:suppressAutoHyphens w:val="0"/>
      </w:pPr>
      <w:r>
        <w:br w:type="page"/>
      </w:r>
    </w:p>
    <w:p w:rsidR="000E0A0E" w:rsidRPr="0029135F" w:rsidRDefault="000E0A0E" w:rsidP="0008328C">
      <w:pPr>
        <w:widowControl w:val="0"/>
        <w:autoSpaceDE w:val="0"/>
        <w:autoSpaceDN w:val="0"/>
        <w:adjustRightInd w:val="0"/>
        <w:ind w:left="360" w:hanging="360"/>
        <w:jc w:val="both"/>
      </w:pPr>
    </w:p>
    <w:sectPr w:rsidR="000E0A0E" w:rsidRPr="0029135F">
      <w:footnotePr>
        <w:pos w:val="beneathText"/>
      </w:footnotePr>
      <w:type w:val="continuous"/>
      <w:pgSz w:w="11899" w:h="16837"/>
      <w:pgMar w:top="1080" w:right="850" w:bottom="2261" w:left="850" w:header="720" w:footer="720" w:gutter="0"/>
      <w:cols w:num="2" w:space="24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476" w:rsidRDefault="00D87476" w:rsidP="00D72D17">
      <w:r>
        <w:separator/>
      </w:r>
    </w:p>
  </w:endnote>
  <w:endnote w:type="continuationSeparator" w:id="0">
    <w:p w:rsidR="00D87476" w:rsidRDefault="00D87476" w:rsidP="00D72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Bitstream Vera Sans">
    <w:charset w:val="00"/>
    <w:family w:val="swiss"/>
    <w:pitch w:val="variable"/>
    <w:sig w:usb0="800000AF" w:usb1="1000204A" w:usb2="00000000" w:usb3="00000000" w:csb0="00000001" w:csb1="00000000"/>
  </w:font>
  <w:font w:name="MS Mincho">
    <w:altName w:val="Yu Gothic UI"/>
    <w:panose1 w:val="02020609040205080304"/>
    <w:charset w:val="80"/>
    <w:family w:val="roman"/>
    <w:notTrueType/>
    <w:pitch w:val="fixed"/>
    <w:sig w:usb0="00000001" w:usb1="08070000" w:usb2="00000010" w:usb3="00000000" w:csb0="0002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476" w:rsidRDefault="00D87476" w:rsidP="00D72D17">
      <w:r>
        <w:separator/>
      </w:r>
    </w:p>
  </w:footnote>
  <w:footnote w:type="continuationSeparator" w:id="0">
    <w:p w:rsidR="00D87476" w:rsidRDefault="00D87476" w:rsidP="00D72D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upperLetter"/>
      <w:pStyle w:val="Heading3"/>
      <w:lvlText w:val="%1."/>
      <w:lvlJc w:val="left"/>
      <w:pPr>
        <w:tabs>
          <w:tab w:val="num" w:pos="360"/>
        </w:tabs>
        <w:ind w:left="360" w:hanging="360"/>
      </w:pPr>
    </w:lvl>
  </w:abstractNum>
  <w:abstractNum w:abstractNumId="1" w15:restartNumberingAfterBreak="0">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15:restartNumberingAfterBreak="0">
    <w:nsid w:val="00000003"/>
    <w:multiLevelType w:val="singleLevel"/>
    <w:tmpl w:val="00000003"/>
    <w:name w:val="WW8Num4"/>
    <w:lvl w:ilvl="0">
      <w:start w:val="1"/>
      <w:numFmt w:val="upperRoman"/>
      <w:pStyle w:val="Heading4"/>
      <w:lvlText w:val="%1."/>
      <w:lvlJc w:val="left"/>
      <w:pPr>
        <w:tabs>
          <w:tab w:val="num" w:pos="720"/>
        </w:tabs>
        <w:ind w:left="720" w:hanging="720"/>
      </w:pPr>
    </w:lvl>
  </w:abstractNum>
  <w:abstractNum w:abstractNumId="3"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2E345A"/>
    <w:multiLevelType w:val="hybridMultilevel"/>
    <w:tmpl w:val="09CE89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119AE"/>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97A2067"/>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BB8"/>
    <w:rsid w:val="00023213"/>
    <w:rsid w:val="0002757A"/>
    <w:rsid w:val="00037E2C"/>
    <w:rsid w:val="0004159C"/>
    <w:rsid w:val="00055406"/>
    <w:rsid w:val="0007613F"/>
    <w:rsid w:val="00082D93"/>
    <w:rsid w:val="0008328C"/>
    <w:rsid w:val="000A37F2"/>
    <w:rsid w:val="000E0A0E"/>
    <w:rsid w:val="000E3AF1"/>
    <w:rsid w:val="000E5855"/>
    <w:rsid w:val="00113778"/>
    <w:rsid w:val="0015511A"/>
    <w:rsid w:val="00164CC2"/>
    <w:rsid w:val="001B5B84"/>
    <w:rsid w:val="001D454B"/>
    <w:rsid w:val="001E1C79"/>
    <w:rsid w:val="001F2B8C"/>
    <w:rsid w:val="0021587B"/>
    <w:rsid w:val="00262026"/>
    <w:rsid w:val="00264012"/>
    <w:rsid w:val="00282A4E"/>
    <w:rsid w:val="0029135F"/>
    <w:rsid w:val="0029190D"/>
    <w:rsid w:val="00293CCE"/>
    <w:rsid w:val="002F0817"/>
    <w:rsid w:val="002F462C"/>
    <w:rsid w:val="002F5AA4"/>
    <w:rsid w:val="00316712"/>
    <w:rsid w:val="003544DB"/>
    <w:rsid w:val="00370D90"/>
    <w:rsid w:val="00377E8A"/>
    <w:rsid w:val="003A7D30"/>
    <w:rsid w:val="003C0DF6"/>
    <w:rsid w:val="003C2F1A"/>
    <w:rsid w:val="003E7370"/>
    <w:rsid w:val="003F383E"/>
    <w:rsid w:val="003F741D"/>
    <w:rsid w:val="00403C23"/>
    <w:rsid w:val="00406398"/>
    <w:rsid w:val="004128BF"/>
    <w:rsid w:val="004368BF"/>
    <w:rsid w:val="00453CD6"/>
    <w:rsid w:val="00464A83"/>
    <w:rsid w:val="00471DF6"/>
    <w:rsid w:val="0048411B"/>
    <w:rsid w:val="004A163E"/>
    <w:rsid w:val="004C38C6"/>
    <w:rsid w:val="004D47CA"/>
    <w:rsid w:val="005008E1"/>
    <w:rsid w:val="00505B10"/>
    <w:rsid w:val="00517A47"/>
    <w:rsid w:val="00521EED"/>
    <w:rsid w:val="0053442F"/>
    <w:rsid w:val="00535B6E"/>
    <w:rsid w:val="00542E90"/>
    <w:rsid w:val="005472A9"/>
    <w:rsid w:val="00547B35"/>
    <w:rsid w:val="00581260"/>
    <w:rsid w:val="00582A5C"/>
    <w:rsid w:val="00584DB5"/>
    <w:rsid w:val="00586579"/>
    <w:rsid w:val="00596C1E"/>
    <w:rsid w:val="005A54AE"/>
    <w:rsid w:val="005B6729"/>
    <w:rsid w:val="005C30D6"/>
    <w:rsid w:val="005C587F"/>
    <w:rsid w:val="005D6E90"/>
    <w:rsid w:val="006029E7"/>
    <w:rsid w:val="00604868"/>
    <w:rsid w:val="00611EA6"/>
    <w:rsid w:val="006129F4"/>
    <w:rsid w:val="00615AE9"/>
    <w:rsid w:val="006273A8"/>
    <w:rsid w:val="00635154"/>
    <w:rsid w:val="00653EB5"/>
    <w:rsid w:val="00656B1C"/>
    <w:rsid w:val="0068109C"/>
    <w:rsid w:val="006D1778"/>
    <w:rsid w:val="00702A3A"/>
    <w:rsid w:val="0071141C"/>
    <w:rsid w:val="00717BB8"/>
    <w:rsid w:val="00727F61"/>
    <w:rsid w:val="0075519A"/>
    <w:rsid w:val="007A0D39"/>
    <w:rsid w:val="007A71F0"/>
    <w:rsid w:val="007B7719"/>
    <w:rsid w:val="007C4BCC"/>
    <w:rsid w:val="007E403C"/>
    <w:rsid w:val="0080605A"/>
    <w:rsid w:val="0087178D"/>
    <w:rsid w:val="00897409"/>
    <w:rsid w:val="008A78D6"/>
    <w:rsid w:val="008B4B56"/>
    <w:rsid w:val="008E4E77"/>
    <w:rsid w:val="00901422"/>
    <w:rsid w:val="00916B2A"/>
    <w:rsid w:val="00947D0E"/>
    <w:rsid w:val="009507B8"/>
    <w:rsid w:val="009576A6"/>
    <w:rsid w:val="0096405C"/>
    <w:rsid w:val="00973834"/>
    <w:rsid w:val="00982908"/>
    <w:rsid w:val="009A4C95"/>
    <w:rsid w:val="009C7316"/>
    <w:rsid w:val="009D088D"/>
    <w:rsid w:val="009D100E"/>
    <w:rsid w:val="009D43F3"/>
    <w:rsid w:val="009E0415"/>
    <w:rsid w:val="009E238C"/>
    <w:rsid w:val="00A16FD6"/>
    <w:rsid w:val="00A61F59"/>
    <w:rsid w:val="00A70BD3"/>
    <w:rsid w:val="00AB269B"/>
    <w:rsid w:val="00AB6D72"/>
    <w:rsid w:val="00AC4510"/>
    <w:rsid w:val="00B1432B"/>
    <w:rsid w:val="00B25734"/>
    <w:rsid w:val="00B43FC9"/>
    <w:rsid w:val="00B4722C"/>
    <w:rsid w:val="00B51047"/>
    <w:rsid w:val="00B51C79"/>
    <w:rsid w:val="00B549C2"/>
    <w:rsid w:val="00B55414"/>
    <w:rsid w:val="00B63E61"/>
    <w:rsid w:val="00B82B08"/>
    <w:rsid w:val="00BB340F"/>
    <w:rsid w:val="00BE0CE6"/>
    <w:rsid w:val="00C17DEC"/>
    <w:rsid w:val="00C215EF"/>
    <w:rsid w:val="00C44EC3"/>
    <w:rsid w:val="00CD3AAC"/>
    <w:rsid w:val="00CD6772"/>
    <w:rsid w:val="00CF3E4E"/>
    <w:rsid w:val="00D01455"/>
    <w:rsid w:val="00D222FC"/>
    <w:rsid w:val="00D22622"/>
    <w:rsid w:val="00D3304A"/>
    <w:rsid w:val="00D5312E"/>
    <w:rsid w:val="00D602AA"/>
    <w:rsid w:val="00D72D17"/>
    <w:rsid w:val="00D77560"/>
    <w:rsid w:val="00D87476"/>
    <w:rsid w:val="00D9695F"/>
    <w:rsid w:val="00DA6662"/>
    <w:rsid w:val="00DA6916"/>
    <w:rsid w:val="00DA7770"/>
    <w:rsid w:val="00DB52BF"/>
    <w:rsid w:val="00DC2F01"/>
    <w:rsid w:val="00DD5DD8"/>
    <w:rsid w:val="00E063E7"/>
    <w:rsid w:val="00E4018E"/>
    <w:rsid w:val="00E735B8"/>
    <w:rsid w:val="00EA131D"/>
    <w:rsid w:val="00EB6DEA"/>
    <w:rsid w:val="00EC2766"/>
    <w:rsid w:val="00ED1DC6"/>
    <w:rsid w:val="00EE0B49"/>
    <w:rsid w:val="00EE7659"/>
    <w:rsid w:val="00F34C61"/>
    <w:rsid w:val="00F51B53"/>
    <w:rsid w:val="00F60DB2"/>
    <w:rsid w:val="00F923F7"/>
    <w:rsid w:val="00FA698F"/>
    <w:rsid w:val="00FB210E"/>
    <w:rsid w:val="00FE2DB2"/>
    <w:rsid w:val="00FE2F6B"/>
    <w:rsid w:val="00FF1B8A"/>
    <w:rsid w:val="00FF4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EBCA9"/>
  <w15:chartTrackingRefBased/>
  <w15:docId w15:val="{6089001D-0866-4F16-876D-A3E89BE8A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numPr>
        <w:ilvl w:val="1"/>
        <w:numId w:val="1"/>
      </w:numPr>
      <w:jc w:val="both"/>
      <w:outlineLvl w:val="1"/>
    </w:pPr>
    <w:rPr>
      <w:i/>
    </w:rPr>
  </w:style>
  <w:style w:type="paragraph" w:styleId="Heading3">
    <w:name w:val="heading 3"/>
    <w:basedOn w:val="Normal"/>
    <w:next w:val="Normal"/>
    <w:qFormat/>
    <w:pPr>
      <w:keepNext/>
      <w:numPr>
        <w:ilvl w:val="2"/>
        <w:numId w:val="1"/>
      </w:numPr>
      <w:jc w:val="center"/>
      <w:outlineLvl w:val="2"/>
    </w:pPr>
    <w:rPr>
      <w:i/>
    </w:rPr>
  </w:style>
  <w:style w:type="paragraph" w:styleId="Heading4">
    <w:name w:val="heading 4"/>
    <w:basedOn w:val="Normal"/>
    <w:next w:val="Normal"/>
    <w:qFormat/>
    <w:pPr>
      <w:keepNext/>
      <w:numPr>
        <w:numId w:val="3"/>
      </w:numPr>
      <w:spacing w:after="120" w:line="216" w:lineRule="auto"/>
      <w:ind w:left="0" w:firstLine="0"/>
      <w:jc w:val="both"/>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6z0">
    <w:name w:val="WW8Num6z0"/>
    <w:rPr>
      <w:rFonts w:ascii="Wingdings" w:hAnsi="Wingdings"/>
    </w:rPr>
  </w:style>
  <w:style w:type="character" w:customStyle="1" w:styleId="WW8Num7z0">
    <w:name w:val="WW8Num7z0"/>
    <w:rPr>
      <w:rFonts w:ascii="Wingdings" w:hAnsi="Wingdings"/>
    </w:rPr>
  </w:style>
  <w:style w:type="character" w:styleId="PageNumber">
    <w:name w:val="page number"/>
    <w:basedOn w:val="DefaultParagraph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Bitstream Vera Sans" w:hAnsi="Arial" w:cs="Bitstream Vera Sans"/>
      <w:sz w:val="28"/>
      <w:szCs w:val="28"/>
    </w:rPr>
  </w:style>
  <w:style w:type="paragraph" w:styleId="BodyText">
    <w:name w:val="Body Text"/>
    <w:basedOn w:val="Normal"/>
    <w:rPr>
      <w:b/>
      <w:sz w:val="28"/>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BodyTextIndent">
    <w:name w:val="Body Text Indent"/>
    <w:basedOn w:val="Normal"/>
    <w:pPr>
      <w:ind w:left="360"/>
      <w:jc w:val="both"/>
    </w:pPr>
  </w:style>
  <w:style w:type="paragraph" w:styleId="BodyTextIndent2">
    <w:name w:val="Body Text Indent 2"/>
    <w:basedOn w:val="Normal"/>
    <w:pPr>
      <w:ind w:firstLine="288"/>
      <w:jc w:val="both"/>
    </w:pPr>
    <w:rPr>
      <w:b/>
      <w:sz w:val="18"/>
    </w:rPr>
  </w:style>
  <w:style w:type="paragraph" w:styleId="BodyTextIndent3">
    <w:name w:val="Body Text Indent 3"/>
    <w:basedOn w:val="Normal"/>
    <w:pPr>
      <w:ind w:firstLine="360"/>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Papertitle">
    <w:name w:val="Paper title"/>
    <w:basedOn w:val="BodyText"/>
    <w:pPr>
      <w:jc w:val="center"/>
    </w:pPr>
    <w:rPr>
      <w:b w:val="0"/>
      <w:sz w:val="50"/>
    </w:rPr>
  </w:style>
  <w:style w:type="paragraph" w:customStyle="1" w:styleId="authoraffiliation">
    <w:name w:val="author affiliation"/>
    <w:basedOn w:val="Normal"/>
    <w:pPr>
      <w:jc w:val="center"/>
    </w:pPr>
  </w:style>
  <w:style w:type="paragraph" w:customStyle="1" w:styleId="abstract">
    <w:name w:val="abstract"/>
    <w:basedOn w:val="BodyTextIndent2"/>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Normal"/>
    <w:pPr>
      <w:spacing w:line="240" w:lineRule="exact"/>
      <w:ind w:firstLine="187"/>
      <w:jc w:val="both"/>
    </w:pPr>
  </w:style>
  <w:style w:type="paragraph" w:customStyle="1" w:styleId="sectionhead1">
    <w:name w:val="section head (1)"/>
    <w:basedOn w:val="Normal"/>
    <w:pPr>
      <w:tabs>
        <w:tab w:val="left" w:pos="360"/>
        <w:tab w:val="num" w:pos="720"/>
      </w:tabs>
      <w:spacing w:before="120" w:after="120" w:line="216" w:lineRule="auto"/>
      <w:jc w:val="center"/>
    </w:pPr>
    <w:rPr>
      <w:smallCaps/>
    </w:rPr>
  </w:style>
  <w:style w:type="paragraph" w:customStyle="1" w:styleId="Head2">
    <w:name w:val="Head 2"/>
    <w:basedOn w:val="Heading2"/>
    <w:pPr>
      <w:numPr>
        <w:ilvl w:val="0"/>
        <w:numId w:val="4"/>
      </w:numPr>
      <w:spacing w:before="120"/>
      <w:ind w:left="0" w:firstLine="0"/>
    </w:pPr>
    <w:rPr>
      <w:spacing w:val="-8"/>
    </w:rPr>
  </w:style>
  <w:style w:type="paragraph" w:customStyle="1" w:styleId="sectionheadnonums">
    <w:name w:val="section head (no nums)"/>
    <w:basedOn w:val="Normal"/>
    <w:pPr>
      <w:spacing w:before="120" w:after="120"/>
      <w:jc w:val="center"/>
    </w:pPr>
    <w:rPr>
      <w:smallCaps/>
    </w:rPr>
  </w:style>
  <w:style w:type="paragraph" w:customStyle="1" w:styleId="authorname">
    <w:name w:val="author name"/>
    <w:basedOn w:val="Heading1"/>
    <w:rPr>
      <w:sz w:val="22"/>
    </w:rPr>
  </w:style>
  <w:style w:type="paragraph" w:customStyle="1" w:styleId="references">
    <w:name w:val="references"/>
    <w:basedOn w:val="Normal"/>
    <w:pPr>
      <w:spacing w:line="180" w:lineRule="exact"/>
      <w:ind w:left="360" w:hanging="360"/>
      <w:jc w:val="both"/>
    </w:pPr>
    <w:rPr>
      <w:sz w:val="16"/>
    </w:rPr>
  </w:style>
  <w:style w:type="paragraph" w:styleId="FootnoteText">
    <w:name w:val="footnote text"/>
    <w:basedOn w:val="Normal"/>
    <w:link w:val="FootnoteTextChar"/>
    <w:semiHidden/>
    <w:pPr>
      <w:autoSpaceDE w:val="0"/>
      <w:ind w:firstLine="202"/>
      <w:jc w:val="both"/>
    </w:pPr>
    <w:rPr>
      <w:sz w:val="16"/>
    </w:rPr>
  </w:style>
  <w:style w:type="paragraph" w:customStyle="1" w:styleId="Author">
    <w:name w:val="Author"/>
    <w:basedOn w:val="Normal"/>
    <w:pPr>
      <w:jc w:val="center"/>
    </w:pPr>
    <w:rPr>
      <w:sz w:val="24"/>
    </w:rPr>
  </w:style>
  <w:style w:type="paragraph" w:customStyle="1" w:styleId="Affiliation">
    <w:name w:val="Affiliation"/>
    <w:basedOn w:val="Normal"/>
    <w:pPr>
      <w:jc w:val="center"/>
    </w:pPr>
    <w:rPr>
      <w:i/>
      <w:sz w:val="24"/>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FootnoteTextChar">
    <w:name w:val="Footnote Text Char"/>
    <w:link w:val="FootnoteText"/>
    <w:semiHidden/>
    <w:rsid w:val="00521EED"/>
    <w:rPr>
      <w:sz w:val="16"/>
      <w:lang w:val="en-US"/>
    </w:rPr>
  </w:style>
  <w:style w:type="paragraph" w:customStyle="1" w:styleId="BodyTextKeep">
    <w:name w:val="Body Text Keep"/>
    <w:basedOn w:val="Normal"/>
    <w:rsid w:val="00517A47"/>
    <w:pPr>
      <w:keepNext/>
      <w:suppressAutoHyphens w:val="0"/>
      <w:ind w:right="45"/>
      <w:jc w:val="both"/>
    </w:pPr>
    <w:rPr>
      <w:rFonts w:eastAsia="MS Mincho"/>
      <w:sz w:val="18"/>
      <w:szCs w:val="18"/>
      <w:lang w:val="tr-TR"/>
    </w:rPr>
  </w:style>
  <w:style w:type="character" w:styleId="PlaceholderText">
    <w:name w:val="Placeholder Text"/>
    <w:basedOn w:val="DefaultParagraphFont"/>
    <w:uiPriority w:val="99"/>
    <w:semiHidden/>
    <w:rsid w:val="00AB6D72"/>
    <w:rPr>
      <w:color w:val="808080"/>
    </w:rPr>
  </w:style>
  <w:style w:type="paragraph" w:styleId="ListParagraph">
    <w:name w:val="List Paragraph"/>
    <w:basedOn w:val="Normal"/>
    <w:uiPriority w:val="34"/>
    <w:qFormat/>
    <w:rsid w:val="00215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9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izimi4.vsdx"/><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_izimi1.vsdx"/><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package" Target="embeddings/Microsoft_Visio__izimi3.vsdx"/><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emf"/><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6.emf"/><Relationship Id="rId10" Type="http://schemas.openxmlformats.org/officeDocument/2006/relationships/package" Target="embeddings/Microsoft_Visio__izimi.vsdx"/><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_izimi2.vsdx"/><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890CC-3871-4D32-8153-201BBBA4E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8</Pages>
  <Words>9961</Words>
  <Characters>56780</Characters>
  <Application>Microsoft Office Word</Application>
  <DocSecurity>0</DocSecurity>
  <Lines>473</Lines>
  <Paragraphs>133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Preparation of Papers in Two-Column Format for the Proceedings of the 2004 Sarnoff Symposium</vt:lpstr>
      <vt:lpstr>Preparation of Papers in Two-Column Format for the Proceedings of the 2004 Sarnoff Symposium</vt:lpstr>
    </vt:vector>
  </TitlesOfParts>
  <Company>Microsoft Corporation</Company>
  <LinksUpToDate>false</LinksUpToDate>
  <CharactersWithSpaces>66608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cp:lastModifiedBy>mesutto</cp:lastModifiedBy>
  <cp:revision>14</cp:revision>
  <cp:lastPrinted>2018-03-09T19:49:00Z</cp:lastPrinted>
  <dcterms:created xsi:type="dcterms:W3CDTF">2018-06-07T15:17:00Z</dcterms:created>
  <dcterms:modified xsi:type="dcterms:W3CDTF">2018-06-16T14:20:00Z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